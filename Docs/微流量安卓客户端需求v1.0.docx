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35087" w:rsidRPr="000E0604" w:rsidRDefault="00935087">
      <w:pPr>
        <w:rPr>
          <w:rFonts w:ascii="微软雅黑" w:eastAsia="微软雅黑" w:hAnsi="微软雅黑"/>
        </w:rPr>
      </w:pPr>
    </w:p>
    <w:p w:rsidR="00935087" w:rsidRPr="000E0604" w:rsidRDefault="00797720" w:rsidP="00797720">
      <w:pPr>
        <w:jc w:val="center"/>
        <w:rPr>
          <w:rFonts w:ascii="微软雅黑" w:eastAsia="微软雅黑" w:hAnsi="微软雅黑"/>
          <w:b/>
          <w:sz w:val="48"/>
          <w:szCs w:val="48"/>
        </w:rPr>
      </w:pPr>
      <w:r w:rsidRPr="000E0604">
        <w:rPr>
          <w:rFonts w:ascii="微软雅黑" w:eastAsia="微软雅黑" w:hAnsi="微软雅黑" w:hint="eastAsia"/>
          <w:b/>
          <w:sz w:val="48"/>
          <w:szCs w:val="48"/>
        </w:rPr>
        <w:t>客户端开发需求</w:t>
      </w:r>
    </w:p>
    <w:p w:rsidR="00797720" w:rsidRPr="000E0604" w:rsidRDefault="001A6549" w:rsidP="00AE1428">
      <w:pPr>
        <w:pStyle w:val="1"/>
        <w:numPr>
          <w:ilvl w:val="0"/>
          <w:numId w:val="12"/>
        </w:numPr>
        <w:rPr>
          <w:rFonts w:ascii="微软雅黑" w:eastAsia="微软雅黑" w:hAnsi="微软雅黑"/>
        </w:rPr>
      </w:pPr>
      <w:r w:rsidRPr="000E0604">
        <w:rPr>
          <w:rFonts w:ascii="微软雅黑" w:eastAsia="微软雅黑" w:hAnsi="微软雅黑" w:hint="eastAsia"/>
        </w:rPr>
        <w:t>整体业务模块</w:t>
      </w:r>
    </w:p>
    <w:p w:rsidR="00797720" w:rsidRPr="000E0604" w:rsidRDefault="00980CB1" w:rsidP="00797720">
      <w:pPr>
        <w:jc w:val="center"/>
        <w:rPr>
          <w:rFonts w:ascii="微软雅黑" w:eastAsia="微软雅黑" w:hAnsi="微软雅黑"/>
          <w:noProof/>
        </w:rPr>
      </w:pPr>
      <w:r w:rsidRPr="000E0604">
        <w:rPr>
          <w:rFonts w:ascii="微软雅黑" w:eastAsia="微软雅黑" w:hAnsi="微软雅黑"/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0.25pt;height:459.75pt;visibility:visible;mso-wrap-style:square">
            <v:imagedata r:id="rId9" o:title=""/>
          </v:shape>
        </w:pict>
      </w:r>
    </w:p>
    <w:p w:rsidR="00463DE5" w:rsidRPr="000E0604" w:rsidRDefault="00463DE5" w:rsidP="00463DE5">
      <w:pPr>
        <w:rPr>
          <w:rFonts w:ascii="微软雅黑" w:eastAsia="微软雅黑" w:hAnsi="微软雅黑"/>
          <w:b/>
          <w:sz w:val="28"/>
          <w:szCs w:val="28"/>
        </w:rPr>
      </w:pPr>
      <w:r w:rsidRPr="000E0604">
        <w:rPr>
          <w:rFonts w:ascii="微软雅黑" w:eastAsia="微软雅黑" w:hAnsi="微软雅黑" w:hint="eastAsia"/>
          <w:noProof/>
        </w:rPr>
        <w:t>注意：标红的部分是一期需要完成的。</w:t>
      </w:r>
    </w:p>
    <w:p w:rsidR="00797720" w:rsidRPr="000E0604" w:rsidRDefault="00AE1428" w:rsidP="00AE1428">
      <w:pPr>
        <w:pStyle w:val="1"/>
        <w:numPr>
          <w:ilvl w:val="0"/>
          <w:numId w:val="12"/>
        </w:numPr>
        <w:rPr>
          <w:rFonts w:ascii="微软雅黑" w:eastAsia="微软雅黑" w:hAnsi="微软雅黑"/>
        </w:rPr>
      </w:pPr>
      <w:r w:rsidRPr="000E0604">
        <w:rPr>
          <w:rFonts w:ascii="微软雅黑" w:eastAsia="微软雅黑" w:hAnsi="微软雅黑" w:hint="eastAsia"/>
        </w:rPr>
        <w:lastRenderedPageBreak/>
        <w:t>功能模块</w:t>
      </w:r>
    </w:p>
    <w:p w:rsidR="00935087" w:rsidRPr="000E0604" w:rsidRDefault="00463DE5" w:rsidP="002A3523">
      <w:pPr>
        <w:pStyle w:val="2"/>
        <w:numPr>
          <w:ilvl w:val="0"/>
          <w:numId w:val="17"/>
        </w:numPr>
        <w:rPr>
          <w:rFonts w:ascii="微软雅黑" w:eastAsia="微软雅黑" w:hAnsi="微软雅黑"/>
          <w:b w:val="0"/>
        </w:rPr>
      </w:pPr>
      <w:r w:rsidRPr="000E0604">
        <w:rPr>
          <w:rFonts w:ascii="微软雅黑" w:eastAsia="微软雅黑" w:hAnsi="微软雅黑" w:hint="eastAsia"/>
          <w:b w:val="0"/>
        </w:rPr>
        <w:t>首页</w:t>
      </w:r>
    </w:p>
    <w:p w:rsidR="00E4018E" w:rsidRPr="000E0604" w:rsidRDefault="00463DE5" w:rsidP="00AE1428">
      <w:pPr>
        <w:pStyle w:val="10"/>
        <w:numPr>
          <w:ilvl w:val="0"/>
          <w:numId w:val="10"/>
        </w:numPr>
        <w:ind w:firstLineChars="0"/>
        <w:rPr>
          <w:rFonts w:ascii="微软雅黑" w:eastAsia="微软雅黑" w:hAnsi="微软雅黑"/>
        </w:rPr>
      </w:pPr>
      <w:r w:rsidRPr="000E0604">
        <w:rPr>
          <w:rFonts w:ascii="微软雅黑" w:eastAsia="微软雅黑" w:hAnsi="微软雅黑" w:hint="eastAsia"/>
        </w:rPr>
        <w:t>用户登录首页（</w:t>
      </w:r>
      <w:r w:rsidR="00AE1428" w:rsidRPr="000E0604">
        <w:rPr>
          <w:rFonts w:ascii="微软雅黑" w:eastAsia="微软雅黑" w:hAnsi="微软雅黑" w:hint="eastAsia"/>
        </w:rPr>
        <w:t>流量</w:t>
      </w:r>
      <w:r w:rsidRPr="000E0604">
        <w:rPr>
          <w:rFonts w:ascii="微软雅黑" w:eastAsia="微软雅黑" w:hAnsi="微软雅黑" w:hint="eastAsia"/>
        </w:rPr>
        <w:t>钱包</w:t>
      </w:r>
      <w:r w:rsidR="00AE1428" w:rsidRPr="000E0604">
        <w:rPr>
          <w:rFonts w:ascii="微软雅黑" w:eastAsia="微软雅黑" w:hAnsi="微软雅黑" w:hint="eastAsia"/>
        </w:rPr>
        <w:t>）了解整</w:t>
      </w:r>
      <w:r w:rsidRPr="000E0604">
        <w:rPr>
          <w:rFonts w:ascii="微软雅黑" w:eastAsia="微软雅黑" w:hAnsi="微软雅黑" w:hint="eastAsia"/>
        </w:rPr>
        <w:t>体客户端的大部分功能，包括用户流量套餐情况显示、用户流量币显示</w:t>
      </w:r>
      <w:r w:rsidR="000758D6" w:rsidRPr="000E0604">
        <w:rPr>
          <w:rFonts w:ascii="微软雅黑" w:eastAsia="微软雅黑" w:hAnsi="微软雅黑" w:hint="eastAsia"/>
        </w:rPr>
        <w:t>、</w:t>
      </w:r>
      <w:r w:rsidR="00AE1428" w:rsidRPr="000E0604">
        <w:rPr>
          <w:rFonts w:ascii="微软雅黑" w:eastAsia="微软雅黑" w:hAnsi="微软雅黑" w:hint="eastAsia"/>
        </w:rPr>
        <w:t>挣流量币板块、花流量币板块、活动</w:t>
      </w:r>
      <w:proofErr w:type="gramStart"/>
      <w:r w:rsidR="00AE1428" w:rsidRPr="000E0604">
        <w:rPr>
          <w:rFonts w:ascii="微软雅黑" w:eastAsia="微软雅黑" w:hAnsi="微软雅黑" w:hint="eastAsia"/>
        </w:rPr>
        <w:t>版块</w:t>
      </w:r>
      <w:proofErr w:type="gramEnd"/>
      <w:r w:rsidR="00AE1428" w:rsidRPr="000E0604">
        <w:rPr>
          <w:rFonts w:ascii="微软雅黑" w:eastAsia="微软雅黑" w:hAnsi="微软雅黑" w:hint="eastAsia"/>
        </w:rPr>
        <w:t>。</w:t>
      </w:r>
    </w:p>
    <w:p w:rsidR="00E4018E" w:rsidRPr="000E0604" w:rsidRDefault="000758D6" w:rsidP="000758D6">
      <w:pPr>
        <w:pStyle w:val="10"/>
        <w:numPr>
          <w:ilvl w:val="0"/>
          <w:numId w:val="13"/>
        </w:numPr>
        <w:ind w:firstLineChars="0"/>
        <w:rPr>
          <w:rFonts w:ascii="微软雅黑" w:eastAsia="微软雅黑" w:hAnsi="微软雅黑"/>
        </w:rPr>
      </w:pPr>
      <w:r w:rsidRPr="000E0604">
        <w:rPr>
          <w:rFonts w:ascii="微软雅黑" w:eastAsia="微软雅黑" w:hAnsi="微软雅黑" w:hint="eastAsia"/>
        </w:rPr>
        <w:t>用户套餐信息</w:t>
      </w:r>
    </w:p>
    <w:p w:rsidR="000758D6" w:rsidRPr="000E0604" w:rsidRDefault="000758D6" w:rsidP="007D1D7B">
      <w:pPr>
        <w:pStyle w:val="10"/>
        <w:ind w:left="1260" w:firstLineChars="0" w:firstLine="0"/>
        <w:rPr>
          <w:rFonts w:ascii="微软雅黑" w:eastAsia="微软雅黑" w:hAnsi="微软雅黑"/>
          <w:noProof/>
        </w:rPr>
      </w:pPr>
      <w:r w:rsidRPr="000E0604">
        <w:rPr>
          <w:rFonts w:ascii="微软雅黑" w:eastAsia="微软雅黑" w:hAnsi="微软雅黑" w:hint="eastAsia"/>
        </w:rPr>
        <w:t>用户</w:t>
      </w:r>
      <w:r w:rsidR="00166D80" w:rsidRPr="000E0604">
        <w:rPr>
          <w:rFonts w:ascii="微软雅黑" w:eastAsia="微软雅黑" w:hAnsi="微软雅黑" w:hint="eastAsia"/>
        </w:rPr>
        <w:t>未登陆提示页面</w:t>
      </w:r>
      <w:r w:rsidRPr="000E0604">
        <w:rPr>
          <w:rFonts w:ascii="微软雅黑" w:eastAsia="微软雅黑" w:hAnsi="微软雅黑" w:hint="eastAsia"/>
        </w:rPr>
        <w:t>：</w:t>
      </w:r>
      <w:r w:rsidR="00980CB1" w:rsidRPr="000E0604">
        <w:rPr>
          <w:rFonts w:ascii="微软雅黑" w:eastAsia="微软雅黑" w:hAnsi="微软雅黑"/>
          <w:noProof/>
        </w:rPr>
        <w:pict>
          <v:shape id="_x0000_i1026" type="#_x0000_t75" style="width:234.75pt;height:138pt;visibility:visible;mso-wrap-style:square">
            <v:imagedata r:id="rId10" o:title=""/>
          </v:shape>
        </w:pict>
      </w:r>
    </w:p>
    <w:p w:rsidR="00166D80" w:rsidRPr="000E0604" w:rsidRDefault="00166D80" w:rsidP="007D1D7B">
      <w:pPr>
        <w:pStyle w:val="10"/>
        <w:ind w:left="1260" w:firstLineChars="0" w:firstLine="0"/>
        <w:rPr>
          <w:rFonts w:ascii="微软雅黑" w:eastAsia="微软雅黑" w:hAnsi="微软雅黑"/>
          <w:noProof/>
        </w:rPr>
      </w:pPr>
      <w:r w:rsidRPr="000E0604">
        <w:rPr>
          <w:rFonts w:ascii="微软雅黑" w:eastAsia="微软雅黑" w:hAnsi="微软雅黑" w:hint="eastAsia"/>
          <w:noProof/>
        </w:rPr>
        <w:t>点击注册有惊喜进入正常的注册登陆界面，业务逻辑如下：</w:t>
      </w:r>
    </w:p>
    <w:p w:rsidR="004F0920" w:rsidRPr="000E0604" w:rsidRDefault="001338E0" w:rsidP="001338E0">
      <w:pPr>
        <w:pStyle w:val="10"/>
        <w:ind w:left="1260" w:firstLineChars="0" w:firstLine="0"/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 w:rsidRPr="000E0604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a、首次登陆，用短信验证，提示用户设置常用密码</w:t>
      </w:r>
      <w:r w:rsidRPr="000E0604">
        <w:rPr>
          <w:rStyle w:val="apple-converted-space"/>
          <w:rFonts w:ascii="微软雅黑" w:eastAsia="微软雅黑" w:hAnsi="微软雅黑" w:hint="eastAsia"/>
          <w:color w:val="000000"/>
          <w:szCs w:val="21"/>
          <w:shd w:val="clear" w:color="auto" w:fill="FFFFFF"/>
        </w:rPr>
        <w:t> </w:t>
      </w:r>
      <w:r w:rsidRPr="000E0604">
        <w:rPr>
          <w:rFonts w:ascii="微软雅黑" w:eastAsia="微软雅黑" w:hAnsi="微软雅黑" w:hint="eastAsia"/>
          <w:color w:val="000000"/>
          <w:szCs w:val="21"/>
        </w:rPr>
        <w:br/>
      </w:r>
      <w:r w:rsidRPr="000E0604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b、设置cookie，登陆后5-7天内不需要密码直接登陆</w:t>
      </w:r>
      <w:r w:rsidRPr="000E0604">
        <w:rPr>
          <w:rStyle w:val="apple-converted-space"/>
          <w:rFonts w:ascii="微软雅黑" w:eastAsia="微软雅黑" w:hAnsi="微软雅黑" w:hint="eastAsia"/>
          <w:color w:val="000000"/>
          <w:szCs w:val="21"/>
          <w:shd w:val="clear" w:color="auto" w:fill="FFFFFF"/>
        </w:rPr>
        <w:t> </w:t>
      </w:r>
      <w:r w:rsidRPr="000E0604">
        <w:rPr>
          <w:rFonts w:ascii="微软雅黑" w:eastAsia="微软雅黑" w:hAnsi="微软雅黑" w:hint="eastAsia"/>
          <w:color w:val="000000"/>
          <w:szCs w:val="21"/>
        </w:rPr>
        <w:br/>
      </w:r>
      <w:r w:rsidRPr="000E0604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c、超过cookie有效期后，需重新登陆</w:t>
      </w:r>
      <w:r w:rsidRPr="000E0604">
        <w:rPr>
          <w:rStyle w:val="apple-converted-space"/>
          <w:rFonts w:ascii="微软雅黑" w:eastAsia="微软雅黑" w:hAnsi="微软雅黑" w:hint="eastAsia"/>
          <w:color w:val="000000"/>
          <w:szCs w:val="21"/>
          <w:shd w:val="clear" w:color="auto" w:fill="FFFFFF"/>
        </w:rPr>
        <w:t> </w:t>
      </w:r>
      <w:r w:rsidRPr="000E0604">
        <w:rPr>
          <w:rFonts w:ascii="微软雅黑" w:eastAsia="微软雅黑" w:hAnsi="微软雅黑" w:hint="eastAsia"/>
          <w:color w:val="000000"/>
          <w:szCs w:val="21"/>
        </w:rPr>
        <w:br/>
      </w:r>
      <w:r w:rsidRPr="000E0604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d、找回密码，通过手机短信验证码进行密码重新设置</w:t>
      </w:r>
    </w:p>
    <w:p w:rsidR="00166D80" w:rsidRPr="000E0604" w:rsidRDefault="00166D80" w:rsidP="001338E0">
      <w:pPr>
        <w:pStyle w:val="10"/>
        <w:ind w:left="1260" w:firstLineChars="0" w:firstLine="0"/>
        <w:rPr>
          <w:rFonts w:ascii="微软雅黑" w:eastAsia="微软雅黑" w:hAnsi="微软雅黑"/>
        </w:rPr>
      </w:pPr>
      <w:r w:rsidRPr="000E0604">
        <w:rPr>
          <w:rFonts w:ascii="微软雅黑" w:eastAsia="微软雅黑" w:hAnsi="微软雅黑" w:hint="eastAsia"/>
        </w:rPr>
        <w:t>页面设计如下（登陆注册流程模仿点点充的流程）：</w:t>
      </w:r>
    </w:p>
    <w:p w:rsidR="0050726C" w:rsidRPr="000E0604" w:rsidRDefault="000E0604" w:rsidP="00166D80">
      <w:pPr>
        <w:pStyle w:val="10"/>
        <w:ind w:left="1260" w:firstLineChars="0" w:firstLine="0"/>
        <w:rPr>
          <w:rFonts w:ascii="微软雅黑" w:eastAsia="微软雅黑" w:hAnsi="微软雅黑"/>
        </w:rPr>
      </w:pPr>
      <w:r w:rsidRPr="000E0604">
        <w:rPr>
          <w:rFonts w:ascii="微软雅黑" w:eastAsia="微软雅黑" w:hAnsi="微软雅黑"/>
          <w:noProof/>
        </w:rPr>
        <w:lastRenderedPageBreak/>
        <w:pict>
          <v:shape id="_x0000_i1027" type="#_x0000_t75" style="width:189.75pt;height:226.5pt;visibility:visible;mso-wrap-style:square">
            <v:imagedata r:id="rId11" o:title=""/>
          </v:shape>
        </w:pict>
      </w:r>
      <w:r w:rsidRPr="000E0604">
        <w:rPr>
          <w:rFonts w:ascii="微软雅黑" w:eastAsia="微软雅黑" w:hAnsi="微软雅黑"/>
          <w:noProof/>
        </w:rPr>
        <w:pict>
          <v:shape id="_x0000_i1028" type="#_x0000_t75" style="width:162.75pt;height:165.75pt;visibility:visible;mso-wrap-style:square">
            <v:imagedata r:id="rId12" o:title=""/>
          </v:shape>
        </w:pict>
      </w:r>
    </w:p>
    <w:p w:rsidR="000758D6" w:rsidRPr="000E0604" w:rsidRDefault="000758D6" w:rsidP="000758D6">
      <w:pPr>
        <w:pStyle w:val="10"/>
        <w:ind w:left="1260" w:firstLineChars="0" w:firstLine="0"/>
        <w:rPr>
          <w:rFonts w:ascii="微软雅黑" w:eastAsia="微软雅黑" w:hAnsi="微软雅黑"/>
        </w:rPr>
      </w:pPr>
      <w:r w:rsidRPr="000E0604">
        <w:rPr>
          <w:rFonts w:ascii="微软雅黑" w:eastAsia="微软雅黑" w:hAnsi="微软雅黑" w:hint="eastAsia"/>
        </w:rPr>
        <w:t>用户登录</w:t>
      </w:r>
      <w:r w:rsidR="00166D80" w:rsidRPr="000E0604">
        <w:rPr>
          <w:rFonts w:ascii="微软雅黑" w:eastAsia="微软雅黑" w:hAnsi="微软雅黑" w:hint="eastAsia"/>
        </w:rPr>
        <w:t>进入流量钱包后的</w:t>
      </w:r>
      <w:r w:rsidRPr="000E0604">
        <w:rPr>
          <w:rFonts w:ascii="微软雅黑" w:eastAsia="微软雅黑" w:hAnsi="微软雅黑" w:hint="eastAsia"/>
        </w:rPr>
        <w:t>显示页面：</w:t>
      </w:r>
    </w:p>
    <w:p w:rsidR="00140274" w:rsidRPr="000E0604" w:rsidRDefault="00980CB1" w:rsidP="000758D6">
      <w:pPr>
        <w:pStyle w:val="10"/>
        <w:ind w:left="1260" w:firstLineChars="0" w:firstLine="0"/>
        <w:rPr>
          <w:rFonts w:ascii="微软雅黑" w:eastAsia="微软雅黑" w:hAnsi="微软雅黑"/>
        </w:rPr>
      </w:pPr>
      <w:r w:rsidRPr="000E0604">
        <w:rPr>
          <w:rFonts w:ascii="微软雅黑" w:eastAsia="微软雅黑" w:hAnsi="微软雅黑"/>
          <w:noProof/>
        </w:rPr>
        <w:pict>
          <v:shape id="_x0000_i1029" type="#_x0000_t75" style="width:260.25pt;height:142.5pt;visibility:visible;mso-wrap-style:square">
            <v:imagedata r:id="rId13" o:title=""/>
          </v:shape>
        </w:pict>
      </w:r>
    </w:p>
    <w:p w:rsidR="000758D6" w:rsidRPr="000E0604" w:rsidRDefault="000758D6" w:rsidP="000758D6">
      <w:pPr>
        <w:pStyle w:val="10"/>
        <w:ind w:left="1260" w:firstLineChars="0" w:firstLine="0"/>
        <w:rPr>
          <w:rFonts w:ascii="微软雅黑" w:eastAsia="微软雅黑" w:hAnsi="微软雅黑"/>
        </w:rPr>
      </w:pPr>
      <w:r w:rsidRPr="000E0604">
        <w:rPr>
          <w:rFonts w:ascii="微软雅黑" w:eastAsia="微软雅黑" w:hAnsi="微软雅黑" w:hint="eastAsia"/>
        </w:rPr>
        <w:t>调用联通接口，</w:t>
      </w:r>
      <w:r w:rsidR="00F13619" w:rsidRPr="000E0604">
        <w:rPr>
          <w:rFonts w:ascii="微软雅黑" w:eastAsia="微软雅黑" w:hAnsi="微软雅黑" w:hint="eastAsia"/>
        </w:rPr>
        <w:t>显示用户套餐信息，包括用户套餐、套餐内剩余流量、套餐外剩余流量</w:t>
      </w:r>
      <w:r w:rsidRPr="000E0604">
        <w:rPr>
          <w:rFonts w:ascii="微软雅黑" w:eastAsia="微软雅黑" w:hAnsi="微软雅黑" w:hint="eastAsia"/>
        </w:rPr>
        <w:t>、用户流量币剩余。</w:t>
      </w:r>
    </w:p>
    <w:p w:rsidR="00140274" w:rsidRPr="000E0604" w:rsidRDefault="00140274" w:rsidP="00140274">
      <w:pPr>
        <w:pStyle w:val="10"/>
        <w:ind w:left="1260" w:firstLineChars="0" w:firstLine="0"/>
        <w:jc w:val="center"/>
        <w:rPr>
          <w:rFonts w:ascii="微软雅黑" w:eastAsia="微软雅黑" w:hAnsi="微软雅黑"/>
        </w:rPr>
      </w:pPr>
    </w:p>
    <w:p w:rsidR="000758D6" w:rsidRPr="000E0604" w:rsidRDefault="00177A83" w:rsidP="000758D6">
      <w:pPr>
        <w:pStyle w:val="10"/>
        <w:ind w:left="1260" w:firstLineChars="0" w:firstLine="0"/>
        <w:rPr>
          <w:rFonts w:ascii="微软雅黑" w:eastAsia="微软雅黑" w:hAnsi="微软雅黑"/>
        </w:rPr>
      </w:pPr>
      <w:r w:rsidRPr="000E0604">
        <w:rPr>
          <w:rFonts w:ascii="微软雅黑" w:eastAsia="微软雅黑" w:hAnsi="微软雅黑" w:hint="eastAsia"/>
        </w:rPr>
        <w:lastRenderedPageBreak/>
        <w:t>下拉这个</w:t>
      </w:r>
      <w:proofErr w:type="gramStart"/>
      <w:r w:rsidRPr="000E0604">
        <w:rPr>
          <w:rFonts w:ascii="微软雅黑" w:eastAsia="微软雅黑" w:hAnsi="微软雅黑" w:hint="eastAsia"/>
        </w:rPr>
        <w:t>版块</w:t>
      </w:r>
      <w:proofErr w:type="gramEnd"/>
      <w:r w:rsidRPr="000E0604">
        <w:rPr>
          <w:rFonts w:ascii="微软雅黑" w:eastAsia="微软雅黑" w:hAnsi="微软雅黑" w:hint="eastAsia"/>
        </w:rPr>
        <w:t>往下自动</w:t>
      </w:r>
      <w:r w:rsidR="00D012F6" w:rsidRPr="000E0604">
        <w:rPr>
          <w:rFonts w:ascii="微软雅黑" w:eastAsia="微软雅黑" w:hAnsi="微软雅黑" w:hint="eastAsia"/>
        </w:rPr>
        <w:t>刷新,</w:t>
      </w:r>
      <w:r w:rsidRPr="000E0604">
        <w:rPr>
          <w:rFonts w:ascii="微软雅黑" w:eastAsia="微软雅黑" w:hAnsi="微软雅黑" w:hint="eastAsia"/>
        </w:rPr>
        <w:t>显示时间，</w:t>
      </w:r>
      <w:r w:rsidR="00D012F6" w:rsidRPr="000E0604">
        <w:rPr>
          <w:rFonts w:ascii="微软雅黑" w:eastAsia="微软雅黑" w:hAnsi="微软雅黑" w:hint="eastAsia"/>
        </w:rPr>
        <w:t>刷新用户流量余额、流量币</w:t>
      </w:r>
      <w:r w:rsidRPr="000E0604">
        <w:rPr>
          <w:rFonts w:ascii="微软雅黑" w:eastAsia="微软雅黑" w:hAnsi="微软雅黑" w:hint="eastAsia"/>
        </w:rPr>
        <w:t>余额情况</w:t>
      </w:r>
      <w:r w:rsidR="00D012F6" w:rsidRPr="000E0604">
        <w:rPr>
          <w:rFonts w:ascii="微软雅黑" w:eastAsia="微软雅黑" w:hAnsi="微软雅黑" w:hint="eastAsia"/>
        </w:rPr>
        <w:t>。</w:t>
      </w:r>
    </w:p>
    <w:p w:rsidR="00D012F6" w:rsidRPr="000E0604" w:rsidRDefault="00D012F6" w:rsidP="000758D6">
      <w:pPr>
        <w:pStyle w:val="10"/>
        <w:ind w:left="1260" w:firstLineChars="0" w:firstLine="0"/>
        <w:rPr>
          <w:rFonts w:ascii="微软雅黑" w:eastAsia="微软雅黑" w:hAnsi="微软雅黑"/>
        </w:rPr>
      </w:pPr>
    </w:p>
    <w:p w:rsidR="000758D6" w:rsidRPr="000E0604" w:rsidRDefault="000758D6" w:rsidP="000758D6">
      <w:pPr>
        <w:pStyle w:val="10"/>
        <w:ind w:left="1260" w:firstLineChars="0" w:firstLine="0"/>
        <w:rPr>
          <w:rFonts w:ascii="微软雅黑" w:eastAsia="微软雅黑" w:hAnsi="微软雅黑"/>
        </w:rPr>
      </w:pPr>
    </w:p>
    <w:p w:rsidR="000758D6" w:rsidRPr="000E0604" w:rsidRDefault="000758D6" w:rsidP="000758D6">
      <w:pPr>
        <w:pStyle w:val="10"/>
        <w:numPr>
          <w:ilvl w:val="0"/>
          <w:numId w:val="13"/>
        </w:numPr>
        <w:ind w:firstLineChars="0"/>
        <w:rPr>
          <w:rFonts w:ascii="微软雅黑" w:eastAsia="微软雅黑" w:hAnsi="微软雅黑"/>
        </w:rPr>
      </w:pPr>
      <w:r w:rsidRPr="000E0604">
        <w:rPr>
          <w:rFonts w:ascii="微软雅黑" w:eastAsia="微软雅黑" w:hAnsi="微软雅黑" w:hint="eastAsia"/>
        </w:rPr>
        <w:t>挣流量币</w:t>
      </w:r>
    </w:p>
    <w:p w:rsidR="00D012F6" w:rsidRPr="000E0604" w:rsidRDefault="00D012F6" w:rsidP="00D012F6">
      <w:pPr>
        <w:pStyle w:val="a5"/>
        <w:numPr>
          <w:ilvl w:val="0"/>
          <w:numId w:val="14"/>
        </w:numPr>
        <w:ind w:firstLineChars="0"/>
        <w:rPr>
          <w:rFonts w:ascii="微软雅黑" w:eastAsia="微软雅黑" w:hAnsi="微软雅黑"/>
        </w:rPr>
      </w:pPr>
      <w:r w:rsidRPr="000E0604">
        <w:rPr>
          <w:rFonts w:ascii="微软雅黑" w:eastAsia="微软雅黑" w:hAnsi="微软雅黑" w:hint="eastAsia"/>
        </w:rPr>
        <w:t>看视频：</w:t>
      </w:r>
    </w:p>
    <w:p w:rsidR="007B1A83" w:rsidRPr="000E0604" w:rsidRDefault="00980CB1" w:rsidP="007B1A83">
      <w:pPr>
        <w:pStyle w:val="a5"/>
        <w:ind w:left="1680" w:firstLineChars="0" w:firstLine="0"/>
        <w:jc w:val="center"/>
        <w:rPr>
          <w:rFonts w:ascii="微软雅黑" w:eastAsia="微软雅黑" w:hAnsi="微软雅黑"/>
          <w:noProof/>
        </w:rPr>
      </w:pPr>
      <w:r w:rsidRPr="000E0604">
        <w:rPr>
          <w:rFonts w:ascii="微软雅黑" w:eastAsia="微软雅黑" w:hAnsi="微软雅黑"/>
          <w:noProof/>
        </w:rPr>
        <w:pict>
          <v:shape id="_x0000_i1030" type="#_x0000_t75" style="width:235.5pt;height:369pt;visibility:visible;mso-wrap-style:square">
            <v:imagedata r:id="rId14" o:title=""/>
          </v:shape>
        </w:pict>
      </w:r>
    </w:p>
    <w:p w:rsidR="007D2709" w:rsidRPr="000E0604" w:rsidRDefault="007D2709" w:rsidP="007D2709">
      <w:pPr>
        <w:pStyle w:val="a5"/>
        <w:ind w:left="1680" w:firstLineChars="0" w:firstLine="0"/>
        <w:rPr>
          <w:rFonts w:ascii="微软雅黑" w:eastAsia="微软雅黑" w:hAnsi="微软雅黑"/>
        </w:rPr>
      </w:pPr>
      <w:r w:rsidRPr="000E0604">
        <w:rPr>
          <w:rFonts w:ascii="微软雅黑" w:eastAsia="微软雅黑" w:hAnsi="微软雅黑" w:hint="eastAsia"/>
          <w:noProof/>
        </w:rPr>
        <w:t>记录：展开后显示看视频得流量币的历史记录</w:t>
      </w:r>
    </w:p>
    <w:p w:rsidR="00D012F6" w:rsidRPr="000E0604" w:rsidRDefault="00CD6100" w:rsidP="00D012F6">
      <w:pPr>
        <w:pStyle w:val="a5"/>
        <w:ind w:left="1680" w:firstLineChars="0" w:firstLine="0"/>
        <w:rPr>
          <w:rFonts w:ascii="微软雅黑" w:eastAsia="微软雅黑" w:hAnsi="微软雅黑"/>
        </w:rPr>
      </w:pPr>
      <w:r w:rsidRPr="000E0604">
        <w:rPr>
          <w:rFonts w:ascii="微软雅黑" w:eastAsia="微软雅黑" w:hAnsi="微软雅黑" w:hint="eastAsia"/>
        </w:rPr>
        <w:t>最热广告：</w:t>
      </w:r>
      <w:r w:rsidR="003F3520" w:rsidRPr="000E0604">
        <w:rPr>
          <w:rFonts w:ascii="微软雅黑" w:eastAsia="微软雅黑" w:hAnsi="微软雅黑" w:hint="eastAsia"/>
        </w:rPr>
        <w:t>点</w:t>
      </w:r>
      <w:proofErr w:type="gramStart"/>
      <w:r w:rsidR="003F3520" w:rsidRPr="000E0604">
        <w:rPr>
          <w:rFonts w:ascii="微软雅黑" w:eastAsia="微软雅黑" w:hAnsi="微软雅黑" w:hint="eastAsia"/>
        </w:rPr>
        <w:t>开进入看视频</w:t>
      </w:r>
      <w:proofErr w:type="gramEnd"/>
      <w:r w:rsidR="003F3520" w:rsidRPr="000E0604">
        <w:rPr>
          <w:rFonts w:ascii="微软雅黑" w:eastAsia="微软雅黑" w:hAnsi="微软雅黑" w:hint="eastAsia"/>
        </w:rPr>
        <w:t>单页，</w:t>
      </w:r>
      <w:r w:rsidRPr="000E0604">
        <w:rPr>
          <w:rFonts w:ascii="微软雅黑" w:eastAsia="微软雅黑" w:hAnsi="微软雅黑" w:hint="eastAsia"/>
        </w:rPr>
        <w:t>后台提供3-5个上</w:t>
      </w:r>
      <w:proofErr w:type="gramStart"/>
      <w:r w:rsidRPr="000E0604">
        <w:rPr>
          <w:rFonts w:ascii="微软雅黑" w:eastAsia="微软雅黑" w:hAnsi="微软雅黑" w:hint="eastAsia"/>
        </w:rPr>
        <w:t>传图片</w:t>
      </w:r>
      <w:proofErr w:type="gramEnd"/>
      <w:r w:rsidRPr="000E0604">
        <w:rPr>
          <w:rFonts w:ascii="微软雅黑" w:eastAsia="微软雅黑" w:hAnsi="微软雅黑" w:hint="eastAsia"/>
        </w:rPr>
        <w:t>和</w:t>
      </w:r>
      <w:proofErr w:type="spellStart"/>
      <w:r w:rsidRPr="000E0604">
        <w:rPr>
          <w:rFonts w:ascii="微软雅黑" w:eastAsia="微软雅黑" w:hAnsi="微软雅黑" w:hint="eastAsia"/>
        </w:rPr>
        <w:t>url</w:t>
      </w:r>
      <w:proofErr w:type="spellEnd"/>
      <w:r w:rsidRPr="000E0604">
        <w:rPr>
          <w:rFonts w:ascii="微软雅黑" w:eastAsia="微软雅黑" w:hAnsi="微软雅黑" w:hint="eastAsia"/>
        </w:rPr>
        <w:t>的功能，预留最多5个即可。</w:t>
      </w:r>
    </w:p>
    <w:p w:rsidR="00CD6100" w:rsidRPr="000E0604" w:rsidRDefault="00CD6100" w:rsidP="00D012F6">
      <w:pPr>
        <w:pStyle w:val="a5"/>
        <w:ind w:left="1680" w:firstLineChars="0" w:firstLine="0"/>
        <w:rPr>
          <w:rFonts w:ascii="微软雅黑" w:eastAsia="微软雅黑" w:hAnsi="微软雅黑"/>
        </w:rPr>
      </w:pPr>
      <w:r w:rsidRPr="000E0604">
        <w:rPr>
          <w:rFonts w:ascii="微软雅黑" w:eastAsia="微软雅黑" w:hAnsi="微软雅黑" w:hint="eastAsia"/>
        </w:rPr>
        <w:t>最新广告：</w:t>
      </w:r>
      <w:r w:rsidR="003F3520" w:rsidRPr="000E0604">
        <w:rPr>
          <w:rFonts w:ascii="微软雅黑" w:eastAsia="微软雅黑" w:hAnsi="微软雅黑" w:hint="eastAsia"/>
        </w:rPr>
        <w:t>每个视频点</w:t>
      </w:r>
      <w:proofErr w:type="gramStart"/>
      <w:r w:rsidR="003F3520" w:rsidRPr="000E0604">
        <w:rPr>
          <w:rFonts w:ascii="微软雅黑" w:eastAsia="微软雅黑" w:hAnsi="微软雅黑" w:hint="eastAsia"/>
        </w:rPr>
        <w:t>开进入看视频</w:t>
      </w:r>
      <w:proofErr w:type="gramEnd"/>
      <w:r w:rsidR="003F3520" w:rsidRPr="000E0604">
        <w:rPr>
          <w:rFonts w:ascii="微软雅黑" w:eastAsia="微软雅黑" w:hAnsi="微软雅黑" w:hint="eastAsia"/>
        </w:rPr>
        <w:t>单页，</w:t>
      </w:r>
      <w:r w:rsidRPr="000E0604">
        <w:rPr>
          <w:rFonts w:ascii="微软雅黑" w:eastAsia="微软雅黑" w:hAnsi="微软雅黑" w:hint="eastAsia"/>
        </w:rPr>
        <w:t>后台提供每个广告上传的</w:t>
      </w:r>
      <w:proofErr w:type="spellStart"/>
      <w:r w:rsidRPr="000E0604">
        <w:rPr>
          <w:rFonts w:ascii="微软雅黑" w:eastAsia="微软雅黑" w:hAnsi="微软雅黑" w:hint="eastAsia"/>
        </w:rPr>
        <w:t>url</w:t>
      </w:r>
      <w:proofErr w:type="spellEnd"/>
      <w:r w:rsidRPr="000E0604">
        <w:rPr>
          <w:rFonts w:ascii="微软雅黑" w:eastAsia="微软雅黑" w:hAnsi="微软雅黑" w:hint="eastAsia"/>
        </w:rPr>
        <w:t>，可以在前台显示广告某个截图，会经常替换广告内容。</w:t>
      </w:r>
    </w:p>
    <w:p w:rsidR="00CD6100" w:rsidRPr="000E0604" w:rsidRDefault="00CD6100" w:rsidP="00D012F6">
      <w:pPr>
        <w:pStyle w:val="a5"/>
        <w:ind w:left="1680" w:firstLineChars="0" w:firstLine="0"/>
        <w:rPr>
          <w:rFonts w:ascii="微软雅黑" w:eastAsia="微软雅黑" w:hAnsi="微软雅黑"/>
        </w:rPr>
      </w:pPr>
      <w:r w:rsidRPr="000E0604">
        <w:rPr>
          <w:rFonts w:ascii="微软雅黑" w:eastAsia="微软雅黑" w:hAnsi="微软雅黑" w:hint="eastAsia"/>
        </w:rPr>
        <w:lastRenderedPageBreak/>
        <w:t>精彩广告：</w:t>
      </w:r>
      <w:r w:rsidR="003F3520" w:rsidRPr="000E0604">
        <w:rPr>
          <w:rFonts w:ascii="微软雅黑" w:eastAsia="微软雅黑" w:hAnsi="微软雅黑" w:hint="eastAsia"/>
        </w:rPr>
        <w:t>每个点</w:t>
      </w:r>
      <w:proofErr w:type="gramStart"/>
      <w:r w:rsidR="003F3520" w:rsidRPr="000E0604">
        <w:rPr>
          <w:rFonts w:ascii="微软雅黑" w:eastAsia="微软雅黑" w:hAnsi="微软雅黑" w:hint="eastAsia"/>
        </w:rPr>
        <w:t>开进入看视频</w:t>
      </w:r>
      <w:proofErr w:type="gramEnd"/>
      <w:r w:rsidR="003F3520" w:rsidRPr="000E0604">
        <w:rPr>
          <w:rFonts w:ascii="微软雅黑" w:eastAsia="微软雅黑" w:hAnsi="微软雅黑" w:hint="eastAsia"/>
        </w:rPr>
        <w:t>单页，</w:t>
      </w:r>
      <w:r w:rsidRPr="000E0604">
        <w:rPr>
          <w:rFonts w:ascii="微软雅黑" w:eastAsia="微软雅黑" w:hAnsi="微软雅黑" w:hint="eastAsia"/>
        </w:rPr>
        <w:t>按照图中的模式，可以提供下拉，下拉无限制增加，每个模块是一小块广告页面和文字组成，后台提供上传下载功能。</w:t>
      </w:r>
    </w:p>
    <w:p w:rsidR="00CD6100" w:rsidRPr="000E0604" w:rsidRDefault="00CD6100" w:rsidP="00D012F6">
      <w:pPr>
        <w:pStyle w:val="a5"/>
        <w:ind w:left="1680" w:firstLineChars="0" w:firstLine="0"/>
        <w:rPr>
          <w:rFonts w:ascii="微软雅黑" w:eastAsia="微软雅黑" w:hAnsi="微软雅黑"/>
        </w:rPr>
      </w:pPr>
    </w:p>
    <w:p w:rsidR="003F3520" w:rsidRPr="000E0604" w:rsidRDefault="003F3520" w:rsidP="00D012F6">
      <w:pPr>
        <w:pStyle w:val="a5"/>
        <w:ind w:left="1680" w:firstLineChars="0" w:firstLine="0"/>
        <w:rPr>
          <w:rFonts w:ascii="微软雅黑" w:eastAsia="微软雅黑" w:hAnsi="微软雅黑"/>
        </w:rPr>
      </w:pPr>
      <w:r w:rsidRPr="000E0604">
        <w:rPr>
          <w:rFonts w:ascii="微软雅黑" w:eastAsia="微软雅黑" w:hAnsi="微软雅黑" w:hint="eastAsia"/>
        </w:rPr>
        <w:t>看视频单页：</w:t>
      </w:r>
    </w:p>
    <w:p w:rsidR="003F3520" w:rsidRPr="000E0604" w:rsidRDefault="00980CB1" w:rsidP="00FE0C96">
      <w:pPr>
        <w:pStyle w:val="a5"/>
        <w:ind w:left="1680" w:firstLineChars="0" w:firstLine="0"/>
        <w:jc w:val="center"/>
        <w:rPr>
          <w:rFonts w:ascii="微软雅黑" w:eastAsia="微软雅黑" w:hAnsi="微软雅黑"/>
          <w:noProof/>
        </w:rPr>
      </w:pPr>
      <w:r w:rsidRPr="000E0604">
        <w:rPr>
          <w:rFonts w:ascii="微软雅黑" w:eastAsia="微软雅黑" w:hAnsi="微软雅黑"/>
          <w:noProof/>
        </w:rPr>
        <w:pict>
          <v:shape id="_x0000_i1031" type="#_x0000_t75" style="width:234.75pt;height:366.75pt;visibility:visible;mso-wrap-style:square">
            <v:imagedata r:id="rId15" o:title=""/>
          </v:shape>
        </w:pict>
      </w:r>
    </w:p>
    <w:p w:rsidR="003F3520" w:rsidRPr="000E0604" w:rsidRDefault="003F3520" w:rsidP="00D012F6">
      <w:pPr>
        <w:pStyle w:val="a5"/>
        <w:ind w:left="1680" w:firstLineChars="0" w:firstLine="0"/>
        <w:rPr>
          <w:rFonts w:ascii="微软雅黑" w:eastAsia="微软雅黑" w:hAnsi="微软雅黑"/>
          <w:noProof/>
        </w:rPr>
      </w:pPr>
      <w:r w:rsidRPr="000E0604">
        <w:rPr>
          <w:rFonts w:ascii="微软雅黑" w:eastAsia="微软雅黑" w:hAnsi="微软雅黑" w:hint="eastAsia"/>
          <w:noProof/>
        </w:rPr>
        <w:t>视频链接到外部链接，监测到视频完结，提供流量币给用户，每个视频每个月用户仅限一次观看送流量币，后台提供视频外链上传。</w:t>
      </w:r>
    </w:p>
    <w:p w:rsidR="003F3520" w:rsidRPr="000E0604" w:rsidRDefault="003F3520" w:rsidP="00D012F6">
      <w:pPr>
        <w:pStyle w:val="a5"/>
        <w:ind w:left="1680" w:firstLineChars="0" w:firstLine="0"/>
        <w:rPr>
          <w:rFonts w:ascii="微软雅黑" w:eastAsia="微软雅黑" w:hAnsi="微软雅黑"/>
        </w:rPr>
      </w:pPr>
    </w:p>
    <w:p w:rsidR="00D012F6" w:rsidRPr="000E0604" w:rsidRDefault="00D012F6" w:rsidP="00105965">
      <w:pPr>
        <w:pStyle w:val="a5"/>
        <w:ind w:firstLineChars="0" w:firstLine="0"/>
        <w:rPr>
          <w:rFonts w:ascii="微软雅黑" w:eastAsia="微软雅黑" w:hAnsi="微软雅黑"/>
        </w:rPr>
      </w:pPr>
    </w:p>
    <w:p w:rsidR="00D012F6" w:rsidRPr="000E0604" w:rsidRDefault="00D012F6" w:rsidP="00D012F6">
      <w:pPr>
        <w:pStyle w:val="a5"/>
        <w:numPr>
          <w:ilvl w:val="0"/>
          <w:numId w:val="14"/>
        </w:numPr>
        <w:ind w:firstLineChars="0"/>
        <w:rPr>
          <w:rFonts w:ascii="微软雅黑" w:eastAsia="微软雅黑" w:hAnsi="微软雅黑"/>
        </w:rPr>
      </w:pPr>
      <w:r w:rsidRPr="000E0604">
        <w:rPr>
          <w:rFonts w:ascii="微软雅黑" w:eastAsia="微软雅黑" w:hAnsi="微软雅黑" w:hint="eastAsia"/>
        </w:rPr>
        <w:t>下软件</w:t>
      </w:r>
    </w:p>
    <w:p w:rsidR="00105965" w:rsidRPr="000E0604" w:rsidRDefault="000E0604" w:rsidP="00FE0C96">
      <w:pPr>
        <w:pStyle w:val="a5"/>
        <w:ind w:left="1680" w:firstLineChars="0" w:firstLine="0"/>
        <w:rPr>
          <w:rFonts w:ascii="微软雅黑" w:eastAsia="微软雅黑" w:hAnsi="微软雅黑"/>
        </w:rPr>
      </w:pPr>
      <w:r w:rsidRPr="005F7D3B">
        <w:rPr>
          <w:noProof/>
        </w:rPr>
        <w:lastRenderedPageBreak/>
        <w:pict>
          <v:shape id="_x0000_i1045" type="#_x0000_t75" style="width:237pt;height:350.25pt;visibility:visible;mso-wrap-style:square">
            <v:imagedata r:id="rId16" o:title=""/>
          </v:shape>
        </w:pict>
      </w:r>
    </w:p>
    <w:p w:rsidR="00D012F6" w:rsidRPr="000E0604" w:rsidRDefault="0055244B" w:rsidP="000E0604">
      <w:pPr>
        <w:pStyle w:val="a5"/>
        <w:ind w:left="1680" w:firstLineChars="0" w:firstLine="0"/>
        <w:rPr>
          <w:rFonts w:ascii="微软雅黑" w:eastAsia="微软雅黑" w:hAnsi="微软雅黑"/>
        </w:rPr>
      </w:pPr>
      <w:r w:rsidRPr="000E0604">
        <w:rPr>
          <w:rFonts w:ascii="微软雅黑" w:eastAsia="微软雅黑" w:hAnsi="微软雅黑" w:hint="eastAsia"/>
        </w:rPr>
        <w:t>活动banner</w:t>
      </w:r>
      <w:r w:rsidR="000E0604">
        <w:rPr>
          <w:rFonts w:ascii="微软雅黑" w:eastAsia="微软雅黑" w:hAnsi="微软雅黑" w:hint="eastAsia"/>
        </w:rPr>
        <w:t>：三个活动轮换，后台提供图片和链接上</w:t>
      </w:r>
      <w:proofErr w:type="gramStart"/>
      <w:r w:rsidR="000E0604">
        <w:rPr>
          <w:rFonts w:ascii="微软雅黑" w:eastAsia="微软雅黑" w:hAnsi="微软雅黑" w:hint="eastAsia"/>
        </w:rPr>
        <w:t>传功能</w:t>
      </w:r>
      <w:proofErr w:type="gramEnd"/>
      <w:r w:rsidR="000E0604">
        <w:rPr>
          <w:rFonts w:ascii="微软雅黑" w:eastAsia="微软雅黑" w:hAnsi="微软雅黑" w:hint="eastAsia"/>
        </w:rPr>
        <w:t>.</w:t>
      </w:r>
    </w:p>
    <w:p w:rsidR="0055244B" w:rsidRPr="000E0604" w:rsidRDefault="0055244B" w:rsidP="0055244B">
      <w:pPr>
        <w:pStyle w:val="a5"/>
        <w:ind w:leftChars="200" w:left="1680" w:hangingChars="600" w:hanging="1260"/>
        <w:rPr>
          <w:rFonts w:ascii="微软雅黑" w:eastAsia="微软雅黑" w:hAnsi="微软雅黑"/>
        </w:rPr>
      </w:pPr>
      <w:r w:rsidRPr="000E0604">
        <w:rPr>
          <w:rFonts w:ascii="微软雅黑" w:eastAsia="微软雅黑" w:hAnsi="微软雅黑" w:hint="eastAsia"/>
        </w:rPr>
        <w:t xml:space="preserve">            正常软件下载排列：后台提供软件图片、软件名称、软件大小、解释说明、流量币数值的上传功能。</w:t>
      </w:r>
    </w:p>
    <w:p w:rsidR="00D012F6" w:rsidRPr="000E0604" w:rsidRDefault="0055244B" w:rsidP="00D012F6">
      <w:pPr>
        <w:pStyle w:val="a5"/>
        <w:rPr>
          <w:rFonts w:ascii="微软雅黑" w:eastAsia="微软雅黑" w:hAnsi="微软雅黑"/>
          <w:noProof/>
        </w:rPr>
      </w:pPr>
      <w:r w:rsidRPr="000E0604">
        <w:rPr>
          <w:rFonts w:ascii="微软雅黑" w:eastAsia="微软雅黑" w:hAnsi="微软雅黑" w:hint="eastAsia"/>
        </w:rPr>
        <w:t xml:space="preserve">            </w:t>
      </w:r>
      <w:r w:rsidR="00980CB1" w:rsidRPr="000E0604">
        <w:rPr>
          <w:rFonts w:ascii="微软雅黑" w:eastAsia="微软雅黑" w:hAnsi="微软雅黑"/>
          <w:noProof/>
        </w:rPr>
        <w:pict>
          <v:shape id="图片 1" o:spid="_x0000_i1032" type="#_x0000_t75" style="width:220.5pt;height:41.25pt;visibility:visible;mso-wrap-style:square">
            <v:imagedata r:id="rId17" o:title=""/>
          </v:shape>
        </w:pict>
      </w:r>
    </w:p>
    <w:p w:rsidR="00F60EAF" w:rsidRPr="000E0604" w:rsidRDefault="00F60EAF" w:rsidP="0065691D">
      <w:pPr>
        <w:pStyle w:val="a5"/>
        <w:ind w:leftChars="200" w:left="1680" w:hangingChars="600" w:hanging="1260"/>
        <w:rPr>
          <w:rFonts w:ascii="微软雅黑" w:eastAsia="微软雅黑" w:hAnsi="微软雅黑"/>
          <w:noProof/>
        </w:rPr>
      </w:pPr>
      <w:r w:rsidRPr="000E0604">
        <w:rPr>
          <w:rFonts w:ascii="微软雅黑" w:eastAsia="微软雅黑" w:hAnsi="微软雅黑" w:hint="eastAsia"/>
          <w:noProof/>
        </w:rPr>
        <w:t xml:space="preserve">            软件下载单页：</w:t>
      </w:r>
      <w:r w:rsidR="0065691D" w:rsidRPr="000E0604">
        <w:rPr>
          <w:rFonts w:ascii="微软雅黑" w:eastAsia="微软雅黑" w:hAnsi="微软雅黑" w:hint="eastAsia"/>
          <w:noProof/>
        </w:rPr>
        <w:t>后台提供软件图片、大小、版本、解释说明、软件介绍、软件大图片、流量币数值的上传功能，提供下载和分享得流量币得功能</w:t>
      </w:r>
      <w:r w:rsidR="00724B98" w:rsidRPr="000E0604">
        <w:rPr>
          <w:rFonts w:ascii="微软雅黑" w:eastAsia="微软雅黑" w:hAnsi="微软雅黑" w:hint="eastAsia"/>
          <w:noProof/>
        </w:rPr>
        <w:t>，分别对应不一样得流量币</w:t>
      </w:r>
      <w:r w:rsidR="008371D2" w:rsidRPr="000E0604">
        <w:rPr>
          <w:rFonts w:ascii="微软雅黑" w:eastAsia="微软雅黑" w:hAnsi="微软雅黑" w:hint="eastAsia"/>
          <w:noProof/>
        </w:rPr>
        <w:t>，下载点击后直</w:t>
      </w:r>
      <w:r w:rsidR="000E0604">
        <w:rPr>
          <w:rFonts w:ascii="微软雅黑" w:eastAsia="微软雅黑" w:hAnsi="微软雅黑" w:hint="eastAsia"/>
          <w:noProof/>
        </w:rPr>
        <w:t>接下载软件，分享点击后可以分享到微信朋友圈、微信个人</w:t>
      </w:r>
      <w:r w:rsidR="008371D2" w:rsidRPr="000E0604">
        <w:rPr>
          <w:rFonts w:ascii="微软雅黑" w:eastAsia="微软雅黑" w:hAnsi="微软雅黑" w:hint="eastAsia"/>
          <w:noProof/>
        </w:rPr>
        <w:t>。</w:t>
      </w:r>
    </w:p>
    <w:p w:rsidR="0065691D" w:rsidRPr="000E0604" w:rsidRDefault="000E0604" w:rsidP="0065691D">
      <w:pPr>
        <w:pStyle w:val="a5"/>
        <w:ind w:leftChars="200" w:left="1680" w:hangingChars="600" w:hanging="1260"/>
        <w:jc w:val="center"/>
        <w:rPr>
          <w:rFonts w:ascii="微软雅黑" w:eastAsia="微软雅黑" w:hAnsi="微软雅黑"/>
        </w:rPr>
      </w:pPr>
      <w:r w:rsidRPr="000E0604">
        <w:rPr>
          <w:rFonts w:ascii="微软雅黑" w:eastAsia="微软雅黑" w:hAnsi="微软雅黑"/>
          <w:noProof/>
        </w:rPr>
        <w:lastRenderedPageBreak/>
        <w:pict>
          <v:shape id="_x0000_i1033" type="#_x0000_t75" style="width:224.25pt;height:421.5pt;visibility:visible;mso-wrap-style:square">
            <v:imagedata r:id="rId18" o:title=""/>
          </v:shape>
        </w:pict>
      </w:r>
    </w:p>
    <w:p w:rsidR="00D012F6" w:rsidRPr="000E0604" w:rsidRDefault="00D012F6" w:rsidP="00CD6100">
      <w:pPr>
        <w:pStyle w:val="a5"/>
        <w:ind w:firstLineChars="0"/>
        <w:rPr>
          <w:rFonts w:ascii="微软雅黑" w:eastAsia="微软雅黑" w:hAnsi="微软雅黑"/>
        </w:rPr>
      </w:pPr>
    </w:p>
    <w:p w:rsidR="00D012F6" w:rsidRPr="000E0604" w:rsidRDefault="00023FE0" w:rsidP="00023FE0">
      <w:pPr>
        <w:pStyle w:val="a5"/>
        <w:numPr>
          <w:ilvl w:val="0"/>
          <w:numId w:val="14"/>
        </w:numPr>
        <w:ind w:firstLineChars="0"/>
        <w:rPr>
          <w:rFonts w:ascii="微软雅黑" w:eastAsia="微软雅黑" w:hAnsi="微软雅黑"/>
        </w:rPr>
      </w:pPr>
      <w:r w:rsidRPr="000E0604">
        <w:rPr>
          <w:rFonts w:ascii="微软雅黑" w:eastAsia="微软雅黑" w:hAnsi="微软雅黑" w:hint="eastAsia"/>
        </w:rPr>
        <w:t>玩游戏</w:t>
      </w:r>
    </w:p>
    <w:p w:rsidR="00023FE0" w:rsidRPr="000E0604" w:rsidRDefault="00980CB1" w:rsidP="00023FE0">
      <w:pPr>
        <w:pStyle w:val="a5"/>
        <w:ind w:left="1680" w:firstLineChars="0" w:firstLine="0"/>
        <w:rPr>
          <w:rFonts w:ascii="微软雅黑" w:eastAsia="微软雅黑" w:hAnsi="微软雅黑"/>
          <w:noProof/>
        </w:rPr>
      </w:pPr>
      <w:r w:rsidRPr="000E0604">
        <w:rPr>
          <w:rFonts w:ascii="微软雅黑" w:eastAsia="微软雅黑" w:hAnsi="微软雅黑"/>
          <w:noProof/>
        </w:rPr>
        <w:lastRenderedPageBreak/>
        <w:pict>
          <v:shape id="_x0000_i1034" type="#_x0000_t75" style="width:235.5pt;height:334.5pt;visibility:visible;mso-wrap-style:square">
            <v:imagedata r:id="rId19" o:title=""/>
          </v:shape>
        </w:pict>
      </w:r>
    </w:p>
    <w:p w:rsidR="004B5882" w:rsidRPr="000E0604" w:rsidRDefault="004B5882" w:rsidP="004B5882">
      <w:pPr>
        <w:pStyle w:val="a5"/>
        <w:numPr>
          <w:ilvl w:val="0"/>
          <w:numId w:val="20"/>
        </w:numPr>
        <w:ind w:firstLineChars="0"/>
        <w:rPr>
          <w:rFonts w:ascii="微软雅黑" w:eastAsia="微软雅黑" w:hAnsi="微软雅黑"/>
        </w:rPr>
      </w:pPr>
      <w:r w:rsidRPr="000E0604">
        <w:rPr>
          <w:rFonts w:ascii="微软雅黑" w:eastAsia="微软雅黑" w:hAnsi="微软雅黑" w:hint="eastAsia"/>
        </w:rPr>
        <w:t>摇一摇：</w:t>
      </w:r>
      <w:r w:rsidR="001D0CDB" w:rsidRPr="000E0604">
        <w:rPr>
          <w:rFonts w:ascii="微软雅黑" w:eastAsia="微软雅黑" w:hAnsi="微软雅黑" w:hint="eastAsia"/>
        </w:rPr>
        <w:t>（主要黏住用户，长期来玩，有一定收益）</w:t>
      </w:r>
    </w:p>
    <w:p w:rsidR="004B5882" w:rsidRPr="000E0604" w:rsidRDefault="00BF134C" w:rsidP="004B5882">
      <w:pPr>
        <w:pStyle w:val="a5"/>
        <w:ind w:left="1200" w:firstLineChars="0" w:firstLine="0"/>
        <w:rPr>
          <w:rFonts w:ascii="微软雅黑" w:eastAsia="微软雅黑" w:hAnsi="微软雅黑"/>
        </w:rPr>
      </w:pPr>
      <w:proofErr w:type="gramStart"/>
      <w:r w:rsidRPr="000E0604">
        <w:rPr>
          <w:rFonts w:ascii="微软雅黑" w:eastAsia="微软雅黑" w:hAnsi="微软雅黑" w:hint="eastAsia"/>
        </w:rPr>
        <w:t>仿造微信的</w:t>
      </w:r>
      <w:proofErr w:type="gramEnd"/>
      <w:r w:rsidRPr="000E0604">
        <w:rPr>
          <w:rFonts w:ascii="微软雅黑" w:eastAsia="微软雅黑" w:hAnsi="微软雅黑" w:hint="eastAsia"/>
        </w:rPr>
        <w:t>摇一摇游戏样式来做。</w:t>
      </w:r>
    </w:p>
    <w:p w:rsidR="00BF134C" w:rsidRPr="000E0604" w:rsidRDefault="00BF134C" w:rsidP="004B5882">
      <w:pPr>
        <w:pStyle w:val="a5"/>
        <w:ind w:left="1200" w:firstLineChars="0" w:firstLine="0"/>
        <w:rPr>
          <w:rFonts w:ascii="微软雅黑" w:eastAsia="微软雅黑" w:hAnsi="微软雅黑"/>
        </w:rPr>
      </w:pPr>
      <w:r w:rsidRPr="000E0604">
        <w:rPr>
          <w:rFonts w:ascii="微软雅黑" w:eastAsia="微软雅黑" w:hAnsi="微软雅黑" w:hint="eastAsia"/>
        </w:rPr>
        <w:t>业务逻辑：</w:t>
      </w:r>
    </w:p>
    <w:p w:rsidR="00BF134C" w:rsidRPr="000E0604" w:rsidRDefault="00BF134C" w:rsidP="001D0CDB">
      <w:pPr>
        <w:pStyle w:val="a5"/>
        <w:ind w:left="1200" w:firstLineChars="0" w:firstLine="0"/>
        <w:rPr>
          <w:rFonts w:ascii="微软雅黑" w:eastAsia="微软雅黑" w:hAnsi="微软雅黑"/>
        </w:rPr>
      </w:pPr>
      <w:r w:rsidRPr="000E0604">
        <w:rPr>
          <w:rFonts w:ascii="微软雅黑" w:eastAsia="微软雅黑" w:hAnsi="微软雅黑" w:hint="eastAsia"/>
        </w:rPr>
        <w:t>第一种：日常摇一摇，每次消耗1个流量币，</w:t>
      </w:r>
      <w:r w:rsidR="001D0CDB" w:rsidRPr="000E0604">
        <w:rPr>
          <w:rFonts w:ascii="微软雅黑" w:eastAsia="微软雅黑" w:hAnsi="微软雅黑" w:hint="eastAsia"/>
        </w:rPr>
        <w:t>获奖比例如下：</w:t>
      </w:r>
    </w:p>
    <w:p w:rsidR="001D0CDB" w:rsidRPr="000E0604" w:rsidRDefault="001D0CDB" w:rsidP="001D0CDB">
      <w:pPr>
        <w:pStyle w:val="a5"/>
        <w:ind w:left="1200" w:firstLineChars="0" w:firstLine="0"/>
        <w:rPr>
          <w:rFonts w:ascii="微软雅黑" w:eastAsia="微软雅黑" w:hAnsi="微软雅黑"/>
        </w:rPr>
      </w:pPr>
      <w:r w:rsidRPr="000E0604">
        <w:rPr>
          <w:rFonts w:ascii="微软雅黑" w:eastAsia="微软雅黑" w:hAnsi="微软雅黑" w:hint="eastAsia"/>
        </w:rPr>
        <w:t>0流量币-40%</w:t>
      </w:r>
    </w:p>
    <w:p w:rsidR="00BF134C" w:rsidRPr="000E0604" w:rsidRDefault="00BF134C" w:rsidP="00BF134C">
      <w:pPr>
        <w:ind w:firstLineChars="500" w:firstLine="1200"/>
        <w:rPr>
          <w:rFonts w:ascii="微软雅黑" w:eastAsia="微软雅黑" w:hAnsi="微软雅黑"/>
          <w:sz w:val="24"/>
        </w:rPr>
      </w:pPr>
      <w:r w:rsidRPr="000E0604">
        <w:rPr>
          <w:rFonts w:ascii="微软雅黑" w:eastAsia="微软雅黑" w:hAnsi="微软雅黑" w:hint="eastAsia"/>
          <w:sz w:val="24"/>
        </w:rPr>
        <w:t>1流量币</w:t>
      </w:r>
      <w:r w:rsidR="001D0CDB" w:rsidRPr="000E0604">
        <w:rPr>
          <w:rFonts w:ascii="微软雅黑" w:eastAsia="微软雅黑" w:hAnsi="微软雅黑" w:hint="eastAsia"/>
          <w:sz w:val="24"/>
        </w:rPr>
        <w:t>-45</w:t>
      </w:r>
      <w:r w:rsidRPr="000E0604">
        <w:rPr>
          <w:rFonts w:ascii="微软雅黑" w:eastAsia="微软雅黑" w:hAnsi="微软雅黑" w:hint="eastAsia"/>
          <w:sz w:val="24"/>
        </w:rPr>
        <w:t>%;</w:t>
      </w:r>
    </w:p>
    <w:p w:rsidR="00BF134C" w:rsidRPr="000E0604" w:rsidRDefault="00BF134C" w:rsidP="00BF134C">
      <w:pPr>
        <w:ind w:firstLineChars="500" w:firstLine="1200"/>
        <w:rPr>
          <w:rFonts w:ascii="微软雅黑" w:eastAsia="微软雅黑" w:hAnsi="微软雅黑"/>
          <w:sz w:val="24"/>
        </w:rPr>
      </w:pPr>
      <w:r w:rsidRPr="000E0604">
        <w:rPr>
          <w:rFonts w:ascii="微软雅黑" w:eastAsia="微软雅黑" w:hAnsi="微软雅黑" w:hint="eastAsia"/>
          <w:sz w:val="24"/>
        </w:rPr>
        <w:t>2流量币-10%;</w:t>
      </w:r>
    </w:p>
    <w:p w:rsidR="00BF134C" w:rsidRPr="000E0604" w:rsidRDefault="00BF134C" w:rsidP="00BF134C">
      <w:pPr>
        <w:ind w:firstLineChars="500" w:firstLine="1200"/>
        <w:rPr>
          <w:rFonts w:ascii="微软雅黑" w:eastAsia="微软雅黑" w:hAnsi="微软雅黑"/>
          <w:sz w:val="24"/>
        </w:rPr>
      </w:pPr>
      <w:r w:rsidRPr="000E0604">
        <w:rPr>
          <w:rFonts w:ascii="微软雅黑" w:eastAsia="微软雅黑" w:hAnsi="微软雅黑" w:hint="eastAsia"/>
          <w:sz w:val="24"/>
        </w:rPr>
        <w:t>5流量币-4%;</w:t>
      </w:r>
    </w:p>
    <w:p w:rsidR="00BF134C" w:rsidRPr="000E0604" w:rsidRDefault="00BF134C" w:rsidP="00BF134C">
      <w:pPr>
        <w:ind w:firstLineChars="500" w:firstLine="1200"/>
        <w:rPr>
          <w:rFonts w:ascii="微软雅黑" w:eastAsia="微软雅黑" w:hAnsi="微软雅黑"/>
          <w:sz w:val="24"/>
        </w:rPr>
      </w:pPr>
      <w:r w:rsidRPr="000E0604">
        <w:rPr>
          <w:rFonts w:ascii="微软雅黑" w:eastAsia="微软雅黑" w:hAnsi="微软雅黑" w:hint="eastAsia"/>
          <w:sz w:val="24"/>
        </w:rPr>
        <w:t>10流量币-0.9%;</w:t>
      </w:r>
    </w:p>
    <w:p w:rsidR="00BF134C" w:rsidRPr="000E0604" w:rsidRDefault="00BF134C" w:rsidP="00BF134C">
      <w:pPr>
        <w:ind w:firstLineChars="500" w:firstLine="1200"/>
        <w:rPr>
          <w:rFonts w:ascii="微软雅黑" w:eastAsia="微软雅黑" w:hAnsi="微软雅黑"/>
          <w:sz w:val="24"/>
        </w:rPr>
      </w:pPr>
      <w:r w:rsidRPr="000E0604">
        <w:rPr>
          <w:rFonts w:ascii="微软雅黑" w:eastAsia="微软雅黑" w:hAnsi="微软雅黑" w:hint="eastAsia"/>
          <w:sz w:val="24"/>
        </w:rPr>
        <w:t>100流量币-0.1%</w:t>
      </w:r>
    </w:p>
    <w:p w:rsidR="00BF134C" w:rsidRPr="000E0604" w:rsidRDefault="00BF134C" w:rsidP="00BF134C">
      <w:pPr>
        <w:ind w:firstLineChars="500" w:firstLine="1200"/>
        <w:rPr>
          <w:rFonts w:ascii="微软雅黑" w:eastAsia="微软雅黑" w:hAnsi="微软雅黑"/>
          <w:sz w:val="24"/>
        </w:rPr>
      </w:pPr>
      <w:r w:rsidRPr="000E0604">
        <w:rPr>
          <w:rFonts w:ascii="微软雅黑" w:eastAsia="微软雅黑" w:hAnsi="微软雅黑" w:hint="eastAsia"/>
          <w:sz w:val="24"/>
        </w:rPr>
        <w:t>第二种：特殊时期活动奖励，主要推送线上商品的优惠券，具体再定。</w:t>
      </w:r>
    </w:p>
    <w:p w:rsidR="004B5882" w:rsidRPr="000E0604" w:rsidRDefault="00BF134C" w:rsidP="004B5882">
      <w:pPr>
        <w:pStyle w:val="a5"/>
        <w:numPr>
          <w:ilvl w:val="0"/>
          <w:numId w:val="20"/>
        </w:numPr>
        <w:ind w:firstLineChars="0"/>
        <w:rPr>
          <w:rFonts w:ascii="微软雅黑" w:eastAsia="微软雅黑" w:hAnsi="微软雅黑"/>
        </w:rPr>
      </w:pPr>
      <w:r w:rsidRPr="000E0604">
        <w:rPr>
          <w:rFonts w:ascii="微软雅黑" w:eastAsia="微软雅黑" w:hAnsi="微软雅黑" w:hint="eastAsia"/>
        </w:rPr>
        <w:lastRenderedPageBreak/>
        <w:t>刮刮</w:t>
      </w:r>
      <w:r w:rsidR="004B5882" w:rsidRPr="000E0604">
        <w:rPr>
          <w:rFonts w:ascii="微软雅黑" w:eastAsia="微软雅黑" w:hAnsi="微软雅黑" w:hint="eastAsia"/>
        </w:rPr>
        <w:t>卡：</w:t>
      </w:r>
      <w:r w:rsidR="001D0CDB" w:rsidRPr="000E0604">
        <w:rPr>
          <w:rFonts w:ascii="微软雅黑" w:eastAsia="微软雅黑" w:hAnsi="微软雅黑" w:hint="eastAsia"/>
        </w:rPr>
        <w:t>（主要让物料的</w:t>
      </w:r>
      <w:proofErr w:type="gramStart"/>
      <w:r w:rsidR="001D0CDB" w:rsidRPr="000E0604">
        <w:rPr>
          <w:rFonts w:ascii="微软雅黑" w:eastAsia="微软雅黑" w:hAnsi="微软雅黑" w:hint="eastAsia"/>
        </w:rPr>
        <w:t>屌丝用户</w:t>
      </w:r>
      <w:proofErr w:type="gramEnd"/>
      <w:r w:rsidR="001D0CDB" w:rsidRPr="000E0604">
        <w:rPr>
          <w:rFonts w:ascii="微软雅黑" w:eastAsia="微软雅黑" w:hAnsi="微软雅黑" w:hint="eastAsia"/>
        </w:rPr>
        <w:t>能够有希望来玩，每日定期投入一</w:t>
      </w:r>
      <w:proofErr w:type="gramStart"/>
      <w:r w:rsidR="001D0CDB" w:rsidRPr="000E0604">
        <w:rPr>
          <w:rFonts w:ascii="微软雅黑" w:eastAsia="微软雅黑" w:hAnsi="微软雅黑" w:hint="eastAsia"/>
        </w:rPr>
        <w:t>定量做</w:t>
      </w:r>
      <w:proofErr w:type="gramEnd"/>
      <w:r w:rsidR="001D0CDB" w:rsidRPr="000E0604">
        <w:rPr>
          <w:rFonts w:ascii="微软雅黑" w:eastAsia="微软雅黑" w:hAnsi="微软雅黑" w:hint="eastAsia"/>
        </w:rPr>
        <w:t>投入）</w:t>
      </w:r>
    </w:p>
    <w:p w:rsidR="004B5882" w:rsidRPr="000E0604" w:rsidRDefault="001D0CDB" w:rsidP="004B5882">
      <w:pPr>
        <w:pStyle w:val="a5"/>
        <w:ind w:left="1200" w:firstLineChars="0" w:firstLine="0"/>
        <w:rPr>
          <w:rFonts w:ascii="微软雅黑" w:eastAsia="微软雅黑" w:hAnsi="微软雅黑"/>
        </w:rPr>
      </w:pPr>
      <w:r w:rsidRPr="000E0604">
        <w:rPr>
          <w:rFonts w:ascii="微软雅黑" w:eastAsia="微软雅黑" w:hAnsi="微软雅黑" w:hint="eastAsia"/>
        </w:rPr>
        <w:t>仿造市面游戏样式：</w:t>
      </w:r>
    </w:p>
    <w:p w:rsidR="001D0CDB" w:rsidRPr="000E0604" w:rsidRDefault="001D0CDB" w:rsidP="004B5882">
      <w:pPr>
        <w:pStyle w:val="a5"/>
        <w:ind w:left="1200" w:firstLineChars="0" w:firstLine="0"/>
        <w:rPr>
          <w:rFonts w:ascii="微软雅黑" w:eastAsia="微软雅黑" w:hAnsi="微软雅黑"/>
        </w:rPr>
      </w:pPr>
      <w:r w:rsidRPr="000E0604">
        <w:rPr>
          <w:rFonts w:ascii="微软雅黑" w:eastAsia="微软雅黑" w:hAnsi="微软雅黑" w:hint="eastAsia"/>
        </w:rPr>
        <w:t>业务逻辑：</w:t>
      </w:r>
    </w:p>
    <w:p w:rsidR="001D0CDB" w:rsidRPr="000E0604" w:rsidRDefault="001D0CDB" w:rsidP="004B5882">
      <w:pPr>
        <w:pStyle w:val="a5"/>
        <w:ind w:left="1200" w:firstLineChars="0" w:firstLine="0"/>
        <w:rPr>
          <w:rFonts w:ascii="微软雅黑" w:eastAsia="微软雅黑" w:hAnsi="微软雅黑"/>
        </w:rPr>
      </w:pPr>
      <w:r w:rsidRPr="000E0604">
        <w:rPr>
          <w:rFonts w:ascii="微软雅黑" w:eastAsia="微软雅黑" w:hAnsi="微软雅黑" w:hint="eastAsia"/>
        </w:rPr>
        <w:t>不消耗流量币，但是刮到可能性很低，建议每日投入100流量币，每次用户能刮到的都是1流量币，整个客户端后台平均分配这100个流量币，让用户免费获取。</w:t>
      </w:r>
    </w:p>
    <w:p w:rsidR="001D0CDB" w:rsidRPr="000E0604" w:rsidRDefault="001D0CDB" w:rsidP="001D0CDB">
      <w:pPr>
        <w:pStyle w:val="a5"/>
        <w:ind w:firstLineChars="0" w:firstLine="0"/>
        <w:rPr>
          <w:rFonts w:ascii="微软雅黑" w:eastAsia="微软雅黑" w:hAnsi="微软雅黑"/>
        </w:rPr>
      </w:pPr>
    </w:p>
    <w:p w:rsidR="004B5882" w:rsidRPr="000E0604" w:rsidRDefault="004B5882" w:rsidP="004B5882">
      <w:pPr>
        <w:pStyle w:val="a5"/>
        <w:numPr>
          <w:ilvl w:val="0"/>
          <w:numId w:val="20"/>
        </w:numPr>
        <w:ind w:firstLineChars="0"/>
        <w:rPr>
          <w:rFonts w:ascii="微软雅黑" w:eastAsia="微软雅黑" w:hAnsi="微软雅黑"/>
        </w:rPr>
      </w:pPr>
      <w:r w:rsidRPr="000E0604">
        <w:rPr>
          <w:rFonts w:ascii="微软雅黑" w:eastAsia="微软雅黑" w:hAnsi="微软雅黑" w:hint="eastAsia"/>
        </w:rPr>
        <w:t>单机flash游戏：</w:t>
      </w:r>
    </w:p>
    <w:p w:rsidR="004B5882" w:rsidRPr="000E0604" w:rsidRDefault="00BE7A73" w:rsidP="004B5882">
      <w:pPr>
        <w:pStyle w:val="a5"/>
        <w:ind w:left="1200" w:firstLineChars="0" w:firstLine="0"/>
        <w:rPr>
          <w:rFonts w:ascii="微软雅黑" w:eastAsia="微软雅黑" w:hAnsi="微软雅黑"/>
        </w:rPr>
      </w:pPr>
      <w:r w:rsidRPr="000E0604">
        <w:rPr>
          <w:rFonts w:ascii="微软雅黑" w:eastAsia="微软雅黑" w:hAnsi="微软雅黑" w:hint="eastAsia"/>
        </w:rPr>
        <w:t>待定</w:t>
      </w:r>
    </w:p>
    <w:p w:rsidR="000758D6" w:rsidRPr="000E0604" w:rsidRDefault="000758D6" w:rsidP="000758D6">
      <w:pPr>
        <w:pStyle w:val="10"/>
        <w:ind w:left="1260" w:firstLineChars="0" w:firstLine="0"/>
        <w:rPr>
          <w:rFonts w:ascii="微软雅黑" w:eastAsia="微软雅黑" w:hAnsi="微软雅黑"/>
        </w:rPr>
      </w:pPr>
    </w:p>
    <w:p w:rsidR="000758D6" w:rsidRPr="000E0604" w:rsidRDefault="000758D6" w:rsidP="000758D6">
      <w:pPr>
        <w:pStyle w:val="10"/>
        <w:numPr>
          <w:ilvl w:val="0"/>
          <w:numId w:val="13"/>
        </w:numPr>
        <w:ind w:firstLineChars="0"/>
        <w:rPr>
          <w:rFonts w:ascii="微软雅黑" w:eastAsia="微软雅黑" w:hAnsi="微软雅黑"/>
        </w:rPr>
      </w:pPr>
      <w:r w:rsidRPr="000E0604">
        <w:rPr>
          <w:rFonts w:ascii="微软雅黑" w:eastAsia="微软雅黑" w:hAnsi="微软雅黑" w:hint="eastAsia"/>
        </w:rPr>
        <w:t>花流量币</w:t>
      </w:r>
    </w:p>
    <w:p w:rsidR="000758D6" w:rsidRPr="000E0604" w:rsidRDefault="00122571" w:rsidP="00122571">
      <w:pPr>
        <w:pStyle w:val="10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 w:rsidRPr="000E0604">
        <w:rPr>
          <w:rFonts w:ascii="微软雅黑" w:eastAsia="微软雅黑" w:hAnsi="微软雅黑" w:hint="eastAsia"/>
        </w:rPr>
        <w:t>购话费</w:t>
      </w:r>
      <w:r w:rsidR="00B36097" w:rsidRPr="000E0604">
        <w:rPr>
          <w:rFonts w:ascii="微软雅黑" w:eastAsia="微软雅黑" w:hAnsi="微软雅黑" w:hint="eastAsia"/>
        </w:rPr>
        <w:t>、QQ币</w:t>
      </w:r>
      <w:r w:rsidRPr="000E0604">
        <w:rPr>
          <w:rFonts w:ascii="微软雅黑" w:eastAsia="微软雅黑" w:hAnsi="微软雅黑" w:hint="eastAsia"/>
        </w:rPr>
        <w:t>：</w:t>
      </w:r>
    </w:p>
    <w:p w:rsidR="00B36097" w:rsidRPr="000E0604" w:rsidRDefault="00B36097" w:rsidP="00B36097">
      <w:pPr>
        <w:pStyle w:val="10"/>
        <w:ind w:left="1680" w:firstLineChars="0" w:firstLine="0"/>
        <w:rPr>
          <w:rFonts w:ascii="微软雅黑" w:eastAsia="微软雅黑" w:hAnsi="微软雅黑"/>
        </w:rPr>
      </w:pPr>
      <w:r w:rsidRPr="000E0604">
        <w:rPr>
          <w:rFonts w:ascii="微软雅黑" w:eastAsia="微软雅黑" w:hAnsi="微软雅黑" w:hint="eastAsia"/>
        </w:rPr>
        <w:t>a、话费</w:t>
      </w:r>
    </w:p>
    <w:p w:rsidR="00866AC9" w:rsidRPr="000E0604" w:rsidRDefault="00866AC9" w:rsidP="00866AC9">
      <w:pPr>
        <w:pStyle w:val="10"/>
        <w:ind w:left="1680" w:firstLineChars="0" w:firstLine="0"/>
        <w:rPr>
          <w:rFonts w:ascii="微软雅黑" w:eastAsia="微软雅黑" w:hAnsi="微软雅黑"/>
        </w:rPr>
      </w:pPr>
      <w:r w:rsidRPr="000E0604">
        <w:rPr>
          <w:rFonts w:ascii="微软雅黑" w:eastAsia="微软雅黑" w:hAnsi="微软雅黑" w:hint="eastAsia"/>
        </w:rPr>
        <w:t>选择10-200元的话费额度，点击换购，即可换购成功。</w:t>
      </w:r>
    </w:p>
    <w:p w:rsidR="00866AC9" w:rsidRPr="000E0604" w:rsidRDefault="00866AC9" w:rsidP="00866AC9">
      <w:pPr>
        <w:pStyle w:val="10"/>
        <w:ind w:left="1680" w:firstLineChars="0" w:firstLine="0"/>
        <w:rPr>
          <w:rFonts w:ascii="微软雅黑" w:eastAsia="微软雅黑" w:hAnsi="微软雅黑"/>
        </w:rPr>
      </w:pPr>
      <w:r w:rsidRPr="000E0604">
        <w:rPr>
          <w:rFonts w:ascii="微软雅黑" w:eastAsia="微软雅黑" w:hAnsi="微软雅黑" w:hint="eastAsia"/>
        </w:rPr>
        <w:t>付款金额会</w:t>
      </w:r>
      <w:proofErr w:type="gramStart"/>
      <w:r w:rsidRPr="000E0604">
        <w:rPr>
          <w:rFonts w:ascii="微软雅黑" w:eastAsia="微软雅黑" w:hAnsi="微软雅黑" w:hint="eastAsia"/>
        </w:rPr>
        <w:t>按照按照</w:t>
      </w:r>
      <w:proofErr w:type="gramEnd"/>
      <w:r w:rsidRPr="000E0604">
        <w:rPr>
          <w:rFonts w:ascii="微软雅黑" w:eastAsia="微软雅黑" w:hAnsi="微软雅黑" w:hint="eastAsia"/>
        </w:rPr>
        <w:t>选择的话费额度自动显示需要的流量币，如果流量币不足，点击换购会弹出浮动提示：流量币不足。</w:t>
      </w:r>
    </w:p>
    <w:p w:rsidR="00866AC9" w:rsidRPr="000E0604" w:rsidRDefault="00866AC9" w:rsidP="00866AC9">
      <w:pPr>
        <w:pStyle w:val="10"/>
        <w:ind w:left="1680" w:firstLineChars="0" w:firstLine="0"/>
        <w:rPr>
          <w:rFonts w:ascii="微软雅黑" w:eastAsia="微软雅黑" w:hAnsi="微软雅黑"/>
        </w:rPr>
      </w:pPr>
      <w:r w:rsidRPr="000E0604">
        <w:rPr>
          <w:rFonts w:ascii="微软雅黑" w:eastAsia="微软雅黑" w:hAnsi="微软雅黑" w:hint="eastAsia"/>
        </w:rPr>
        <w:t>归属地会根据用户手机号码自动切换到相应的地区。</w:t>
      </w:r>
    </w:p>
    <w:p w:rsidR="00866AC9" w:rsidRPr="000E0604" w:rsidRDefault="00866AC9" w:rsidP="00866AC9">
      <w:pPr>
        <w:pStyle w:val="10"/>
        <w:ind w:left="1680" w:firstLineChars="0" w:firstLine="0"/>
        <w:rPr>
          <w:rFonts w:ascii="微软雅黑" w:eastAsia="微软雅黑" w:hAnsi="微软雅黑"/>
        </w:rPr>
      </w:pPr>
      <w:r w:rsidRPr="000E0604">
        <w:rPr>
          <w:rFonts w:ascii="微软雅黑" w:eastAsia="微软雅黑" w:hAnsi="微软雅黑" w:hint="eastAsia"/>
        </w:rPr>
        <w:t>已购：列表形式显示以往的兑换记录。</w:t>
      </w:r>
    </w:p>
    <w:p w:rsidR="00122571" w:rsidRPr="000E0604" w:rsidRDefault="00980CB1" w:rsidP="00122571">
      <w:pPr>
        <w:pStyle w:val="10"/>
        <w:ind w:left="1680" w:firstLineChars="0" w:firstLine="0"/>
        <w:rPr>
          <w:rFonts w:ascii="微软雅黑" w:eastAsia="微软雅黑" w:hAnsi="微软雅黑"/>
          <w:noProof/>
        </w:rPr>
      </w:pPr>
      <w:r w:rsidRPr="000E0604">
        <w:rPr>
          <w:rFonts w:ascii="微软雅黑" w:eastAsia="微软雅黑" w:hAnsi="微软雅黑"/>
          <w:noProof/>
        </w:rPr>
        <w:lastRenderedPageBreak/>
        <w:pict>
          <v:shape id="_x0000_i1035" type="#_x0000_t75" style="width:235.5pt;height:354pt;visibility:visible;mso-wrap-style:square">
            <v:imagedata r:id="rId20" o:title=""/>
          </v:shape>
        </w:pict>
      </w:r>
    </w:p>
    <w:p w:rsidR="00B36097" w:rsidRPr="000E0604" w:rsidRDefault="00B36097" w:rsidP="00122571">
      <w:pPr>
        <w:pStyle w:val="10"/>
        <w:ind w:left="1680" w:firstLineChars="0" w:firstLine="0"/>
        <w:rPr>
          <w:rFonts w:ascii="微软雅黑" w:eastAsia="微软雅黑" w:hAnsi="微软雅黑"/>
          <w:noProof/>
        </w:rPr>
      </w:pPr>
      <w:r w:rsidRPr="000E0604">
        <w:rPr>
          <w:rFonts w:ascii="微软雅黑" w:eastAsia="微软雅黑" w:hAnsi="微软雅黑" w:hint="eastAsia"/>
          <w:noProof/>
        </w:rPr>
        <w:t>b、qq币</w:t>
      </w:r>
    </w:p>
    <w:p w:rsidR="00B36097" w:rsidRPr="000E0604" w:rsidRDefault="007C306E" w:rsidP="00122571">
      <w:pPr>
        <w:pStyle w:val="10"/>
        <w:ind w:left="1680" w:firstLineChars="0" w:firstLine="0"/>
        <w:rPr>
          <w:rFonts w:ascii="微软雅黑" w:eastAsia="微软雅黑" w:hAnsi="微软雅黑"/>
          <w:noProof/>
        </w:rPr>
      </w:pPr>
      <w:r w:rsidRPr="000E0604">
        <w:rPr>
          <w:rFonts w:ascii="微软雅黑" w:eastAsia="微软雅黑" w:hAnsi="微软雅黑" w:hint="eastAsia"/>
          <w:noProof/>
        </w:rPr>
        <w:t>首次登陆，没有绑定过qq号码的用户，在输入qq号码，点击永久保存后，qq号码绑定这个手机账户，输入需要换购的qq币的数量，换购金额自动显示流量币的量，如果账户流量币够用，点击换购即可兑换，后台给用户充值，如果流量币不够用，弹出对话框，提示用户：流量币不够，请继续赚取。</w:t>
      </w:r>
    </w:p>
    <w:p w:rsidR="007C306E" w:rsidRPr="000E0604" w:rsidRDefault="00C479E4" w:rsidP="00122571">
      <w:pPr>
        <w:pStyle w:val="10"/>
        <w:ind w:left="1680" w:firstLineChars="0" w:firstLine="0"/>
        <w:rPr>
          <w:rFonts w:ascii="微软雅黑" w:eastAsia="微软雅黑" w:hAnsi="微软雅黑"/>
          <w:noProof/>
        </w:rPr>
      </w:pPr>
      <w:r w:rsidRPr="000E0604">
        <w:rPr>
          <w:rFonts w:ascii="微软雅黑" w:eastAsia="微软雅黑" w:hAnsi="微软雅黑" w:hint="eastAsia"/>
          <w:noProof/>
        </w:rPr>
        <w:t>如果老用户登录，</w:t>
      </w:r>
      <w:r w:rsidR="00980CB1" w:rsidRPr="000E0604">
        <w:rPr>
          <w:rFonts w:ascii="微软雅黑" w:eastAsia="微软雅黑" w:hAnsi="微软雅黑"/>
          <w:noProof/>
        </w:rPr>
        <w:pict>
          <v:shape id="_x0000_i1036" type="#_x0000_t75" style="width:191.25pt;height:36pt;visibility:visible;mso-wrap-style:square">
            <v:imagedata r:id="rId21" o:title=""/>
          </v:shape>
        </w:pict>
      </w:r>
      <w:r w:rsidRPr="000E0604">
        <w:rPr>
          <w:rFonts w:ascii="微软雅黑" w:eastAsia="微软雅黑" w:hAnsi="微软雅黑" w:hint="eastAsia"/>
          <w:noProof/>
        </w:rPr>
        <w:t>，请输入qq号码框里面显示您之前保存过的qq号码，如果需要修改，这个时候，永久保存按钮已经变成了“修改”按钮，点击修改，即可。</w:t>
      </w:r>
    </w:p>
    <w:p w:rsidR="00B36097" w:rsidRPr="000E0604" w:rsidRDefault="00980CB1" w:rsidP="00122571">
      <w:pPr>
        <w:pStyle w:val="10"/>
        <w:ind w:left="1680" w:firstLineChars="0" w:firstLine="0"/>
        <w:rPr>
          <w:rFonts w:ascii="微软雅黑" w:eastAsia="微软雅黑" w:hAnsi="微软雅黑"/>
        </w:rPr>
      </w:pPr>
      <w:r w:rsidRPr="000E0604">
        <w:rPr>
          <w:rFonts w:ascii="微软雅黑" w:eastAsia="微软雅黑" w:hAnsi="微软雅黑"/>
          <w:noProof/>
        </w:rPr>
        <w:lastRenderedPageBreak/>
        <w:pict>
          <v:shape id="_x0000_i1037" type="#_x0000_t75" style="width:237.75pt;height:354.75pt;visibility:visible;mso-wrap-style:square">
            <v:imagedata r:id="rId22" o:title=""/>
          </v:shape>
        </w:pict>
      </w:r>
    </w:p>
    <w:p w:rsidR="00122571" w:rsidRPr="000E0604" w:rsidRDefault="00122571" w:rsidP="00122571">
      <w:pPr>
        <w:pStyle w:val="10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 w:rsidRPr="000E0604">
        <w:rPr>
          <w:rFonts w:ascii="微软雅黑" w:eastAsia="微软雅黑" w:hAnsi="微软雅黑" w:hint="eastAsia"/>
        </w:rPr>
        <w:t>换游戏币</w:t>
      </w:r>
    </w:p>
    <w:p w:rsidR="00E20E75" w:rsidRPr="000E0604" w:rsidRDefault="00011714" w:rsidP="00E20E75">
      <w:pPr>
        <w:pStyle w:val="10"/>
        <w:ind w:left="1680" w:firstLineChars="0" w:firstLine="0"/>
        <w:rPr>
          <w:rFonts w:ascii="微软雅黑" w:eastAsia="微软雅黑" w:hAnsi="微软雅黑"/>
        </w:rPr>
      </w:pPr>
      <w:r w:rsidRPr="000E0604">
        <w:rPr>
          <w:rFonts w:ascii="微软雅黑" w:eastAsia="微软雅黑" w:hAnsi="微软雅黑" w:hint="eastAsia"/>
        </w:rPr>
        <w:t>游戏</w:t>
      </w:r>
      <w:proofErr w:type="gramStart"/>
      <w:r w:rsidRPr="000E0604">
        <w:rPr>
          <w:rFonts w:ascii="微软雅黑" w:eastAsia="微软雅黑" w:hAnsi="微软雅黑" w:hint="eastAsia"/>
        </w:rPr>
        <w:t>币分为</w:t>
      </w:r>
      <w:proofErr w:type="gramEnd"/>
      <w:r w:rsidRPr="000E0604">
        <w:rPr>
          <w:rFonts w:ascii="微软雅黑" w:eastAsia="微软雅黑" w:hAnsi="微软雅黑" w:hint="eastAsia"/>
        </w:rPr>
        <w:t>游戏充值</w:t>
      </w:r>
      <w:r w:rsidR="00E20E75" w:rsidRPr="000E0604">
        <w:rPr>
          <w:rFonts w:ascii="微软雅黑" w:eastAsia="微软雅黑" w:hAnsi="微软雅黑" w:hint="eastAsia"/>
        </w:rPr>
        <w:t>和游戏礼包，</w:t>
      </w:r>
      <w:proofErr w:type="gramStart"/>
      <w:r w:rsidR="00E20E75" w:rsidRPr="000E0604">
        <w:rPr>
          <w:rFonts w:ascii="微软雅黑" w:eastAsia="微软雅黑" w:hAnsi="微软雅黑" w:hint="eastAsia"/>
        </w:rPr>
        <w:t>点卡是</w:t>
      </w:r>
      <w:proofErr w:type="gramEnd"/>
      <w:r w:rsidR="00E20E75" w:rsidRPr="000E0604">
        <w:rPr>
          <w:rFonts w:ascii="微软雅黑" w:eastAsia="微软雅黑" w:hAnsi="微软雅黑" w:hint="eastAsia"/>
        </w:rPr>
        <w:t>直接可以</w:t>
      </w:r>
      <w:proofErr w:type="gramStart"/>
      <w:r w:rsidR="00E20E75" w:rsidRPr="000E0604">
        <w:rPr>
          <w:rFonts w:ascii="微软雅黑" w:eastAsia="微软雅黑" w:hAnsi="微软雅黑" w:hint="eastAsia"/>
        </w:rPr>
        <w:t>当做</w:t>
      </w:r>
      <w:proofErr w:type="gramEnd"/>
      <w:r w:rsidR="00E20E75" w:rsidRPr="000E0604">
        <w:rPr>
          <w:rFonts w:ascii="微软雅黑" w:eastAsia="微软雅黑" w:hAnsi="微软雅黑" w:hint="eastAsia"/>
        </w:rPr>
        <w:t>游戏的金钱来使用，礼包是游戏内部的虚拟物品。</w:t>
      </w:r>
    </w:p>
    <w:p w:rsidR="00011714" w:rsidRPr="000E0604" w:rsidRDefault="00011714" w:rsidP="00E20E75">
      <w:pPr>
        <w:pStyle w:val="10"/>
        <w:ind w:left="1680" w:firstLineChars="0" w:firstLine="0"/>
        <w:rPr>
          <w:rFonts w:ascii="微软雅黑" w:eastAsia="微软雅黑" w:hAnsi="微软雅黑"/>
        </w:rPr>
      </w:pPr>
      <w:r w:rsidRPr="000E0604">
        <w:rPr>
          <w:rFonts w:ascii="微软雅黑" w:eastAsia="微软雅黑" w:hAnsi="微软雅黑" w:hint="eastAsia"/>
        </w:rPr>
        <w:t>a、换游戏礼包</w:t>
      </w:r>
    </w:p>
    <w:p w:rsidR="00011714" w:rsidRPr="000E0604" w:rsidRDefault="00980CB1" w:rsidP="00E20E75">
      <w:pPr>
        <w:pStyle w:val="10"/>
        <w:ind w:left="1680" w:firstLineChars="0" w:firstLine="0"/>
        <w:rPr>
          <w:rFonts w:ascii="微软雅黑" w:eastAsia="微软雅黑" w:hAnsi="微软雅黑"/>
        </w:rPr>
      </w:pPr>
      <w:r w:rsidRPr="000E0604">
        <w:rPr>
          <w:rFonts w:ascii="微软雅黑" w:eastAsia="微软雅黑" w:hAnsi="微软雅黑"/>
          <w:noProof/>
        </w:rPr>
        <w:lastRenderedPageBreak/>
        <w:pict>
          <v:shape id="_x0000_i1038" type="#_x0000_t75" style="width:235.5pt;height:357.75pt;visibility:visible;mso-wrap-style:square">
            <v:imagedata r:id="rId23" o:title=""/>
          </v:shape>
        </w:pict>
      </w:r>
    </w:p>
    <w:p w:rsidR="00E20E75" w:rsidRPr="000E0604" w:rsidRDefault="00E20E75" w:rsidP="00E20E75">
      <w:pPr>
        <w:pStyle w:val="10"/>
        <w:ind w:left="1680" w:firstLineChars="0" w:firstLine="0"/>
        <w:rPr>
          <w:rFonts w:ascii="微软雅黑" w:eastAsia="微软雅黑" w:hAnsi="微软雅黑"/>
        </w:rPr>
      </w:pPr>
    </w:p>
    <w:p w:rsidR="00E20E75" w:rsidRPr="000E0604" w:rsidRDefault="00980CB1" w:rsidP="00E20E75">
      <w:pPr>
        <w:pStyle w:val="10"/>
        <w:ind w:left="1680" w:firstLineChars="0" w:firstLine="0"/>
        <w:rPr>
          <w:rFonts w:ascii="微软雅黑" w:eastAsia="微软雅黑" w:hAnsi="微软雅黑"/>
          <w:noProof/>
        </w:rPr>
      </w:pPr>
      <w:r w:rsidRPr="000E0604">
        <w:rPr>
          <w:rFonts w:ascii="微软雅黑" w:eastAsia="微软雅黑" w:hAnsi="微软雅黑"/>
          <w:noProof/>
        </w:rPr>
        <w:pict>
          <v:shape id="_x0000_i1039" type="#_x0000_t75" style="width:218.25pt;height:58.5pt;visibility:visible;mso-wrap-style:square">
            <v:imagedata r:id="rId24" o:title=""/>
          </v:shape>
        </w:pict>
      </w:r>
    </w:p>
    <w:p w:rsidR="00E20E75" w:rsidRPr="000E0604" w:rsidRDefault="00011714" w:rsidP="00E20E75">
      <w:pPr>
        <w:pStyle w:val="10"/>
        <w:ind w:left="1680" w:firstLineChars="0" w:firstLine="0"/>
        <w:rPr>
          <w:rFonts w:ascii="微软雅黑" w:eastAsia="微软雅黑" w:hAnsi="微软雅黑"/>
          <w:noProof/>
        </w:rPr>
      </w:pPr>
      <w:r w:rsidRPr="000E0604">
        <w:rPr>
          <w:rFonts w:ascii="微软雅黑" w:eastAsia="微软雅黑" w:hAnsi="微软雅黑" w:hint="eastAsia"/>
          <w:noProof/>
        </w:rPr>
        <w:t>后台能上传游戏礼包</w:t>
      </w:r>
      <w:r w:rsidR="00E20E75" w:rsidRPr="000E0604">
        <w:rPr>
          <w:rFonts w:ascii="微软雅黑" w:eastAsia="微软雅黑" w:hAnsi="微软雅黑" w:hint="eastAsia"/>
          <w:noProof/>
        </w:rPr>
        <w:t>的图片、介绍、消耗的流量币</w:t>
      </w:r>
      <w:r w:rsidRPr="000E0604">
        <w:rPr>
          <w:rFonts w:ascii="微软雅黑" w:eastAsia="微软雅黑" w:hAnsi="微软雅黑" w:hint="eastAsia"/>
          <w:noProof/>
        </w:rPr>
        <w:t>、剩余数量</w:t>
      </w:r>
      <w:r w:rsidR="00E20E75" w:rsidRPr="000E0604">
        <w:rPr>
          <w:rFonts w:ascii="微软雅黑" w:eastAsia="微软雅黑" w:hAnsi="微软雅黑" w:hint="eastAsia"/>
          <w:noProof/>
        </w:rPr>
        <w:t>等信息，点击兑换，如果流量币足够，直接弹出浮动窗口兑换成功，将会有短信发送到用户手机上，如果流量币不足，将浮动窗口提醒流量币不足，浮动窗口提醒用户去挣流量币。</w:t>
      </w:r>
    </w:p>
    <w:p w:rsidR="00E20E75" w:rsidRPr="000E0604" w:rsidRDefault="00E20E75" w:rsidP="00E20E75">
      <w:pPr>
        <w:pStyle w:val="10"/>
        <w:ind w:left="1680" w:firstLineChars="0" w:firstLine="0"/>
        <w:rPr>
          <w:rFonts w:ascii="微软雅黑" w:eastAsia="微软雅黑" w:hAnsi="微软雅黑"/>
          <w:noProof/>
        </w:rPr>
      </w:pPr>
      <w:r w:rsidRPr="000E0604">
        <w:rPr>
          <w:rFonts w:ascii="微软雅黑" w:eastAsia="微软雅黑" w:hAnsi="微软雅黑" w:hint="eastAsia"/>
          <w:noProof/>
        </w:rPr>
        <w:t>已换：展示兑换过的历史列表。</w:t>
      </w:r>
    </w:p>
    <w:p w:rsidR="00E20E75" w:rsidRPr="000E0604" w:rsidRDefault="00E20E75" w:rsidP="00E20E75">
      <w:pPr>
        <w:pStyle w:val="10"/>
        <w:ind w:left="1680" w:firstLineChars="0" w:firstLine="0"/>
        <w:rPr>
          <w:rFonts w:ascii="微软雅黑" w:eastAsia="微软雅黑" w:hAnsi="微软雅黑"/>
          <w:noProof/>
        </w:rPr>
      </w:pPr>
      <w:r w:rsidRPr="000E0604">
        <w:rPr>
          <w:rFonts w:ascii="微软雅黑" w:eastAsia="微软雅黑" w:hAnsi="微软雅黑" w:hint="eastAsia"/>
          <w:noProof/>
        </w:rPr>
        <w:t>猜您喜</w:t>
      </w:r>
      <w:r w:rsidR="00933494" w:rsidRPr="000E0604">
        <w:rPr>
          <w:rFonts w:ascii="微软雅黑" w:eastAsia="微软雅黑" w:hAnsi="微软雅黑" w:hint="eastAsia"/>
          <w:noProof/>
        </w:rPr>
        <w:t>欢的游戏：根据用户兑换过的游戏币来智能推荐可能会下载的游戏软件，后台上传图片和游戏名称</w:t>
      </w:r>
      <w:r w:rsidR="00EA0CB8" w:rsidRPr="000E0604">
        <w:rPr>
          <w:rFonts w:ascii="微软雅黑" w:eastAsia="微软雅黑" w:hAnsi="微软雅黑" w:hint="eastAsia"/>
          <w:noProof/>
        </w:rPr>
        <w:t>，前期手动添加四个</w:t>
      </w:r>
      <w:r w:rsidR="00933494" w:rsidRPr="000E0604">
        <w:rPr>
          <w:rFonts w:ascii="微软雅黑" w:eastAsia="微软雅黑" w:hAnsi="微软雅黑" w:hint="eastAsia"/>
          <w:noProof/>
        </w:rPr>
        <w:t>。</w:t>
      </w:r>
    </w:p>
    <w:p w:rsidR="00011714" w:rsidRPr="000E0604" w:rsidRDefault="00011714" w:rsidP="00E20E75">
      <w:pPr>
        <w:pStyle w:val="10"/>
        <w:ind w:left="1680" w:firstLineChars="0" w:firstLine="0"/>
        <w:rPr>
          <w:rFonts w:ascii="微软雅黑" w:eastAsia="微软雅黑" w:hAnsi="微软雅黑"/>
        </w:rPr>
      </w:pPr>
    </w:p>
    <w:p w:rsidR="00122571" w:rsidRPr="000E0604" w:rsidRDefault="00E20E75" w:rsidP="00122571">
      <w:pPr>
        <w:pStyle w:val="a5"/>
        <w:rPr>
          <w:rFonts w:ascii="微软雅黑" w:eastAsia="微软雅黑" w:hAnsi="微软雅黑"/>
        </w:rPr>
      </w:pPr>
      <w:r w:rsidRPr="000E0604">
        <w:rPr>
          <w:rFonts w:ascii="微软雅黑" w:eastAsia="微软雅黑" w:hAnsi="微软雅黑" w:hint="eastAsia"/>
        </w:rPr>
        <w:lastRenderedPageBreak/>
        <w:t xml:space="preserve">            </w:t>
      </w:r>
      <w:r w:rsidR="00011714" w:rsidRPr="000E0604">
        <w:rPr>
          <w:rFonts w:ascii="微软雅黑" w:eastAsia="微软雅黑" w:hAnsi="微软雅黑" w:hint="eastAsia"/>
        </w:rPr>
        <w:t>b、游戏充值</w:t>
      </w:r>
    </w:p>
    <w:p w:rsidR="00011714" w:rsidRPr="000E0604" w:rsidRDefault="00011714" w:rsidP="00122571">
      <w:pPr>
        <w:pStyle w:val="a5"/>
        <w:rPr>
          <w:rFonts w:ascii="微软雅黑" w:eastAsia="微软雅黑" w:hAnsi="微软雅黑"/>
          <w:noProof/>
        </w:rPr>
      </w:pPr>
      <w:r w:rsidRPr="000E0604">
        <w:rPr>
          <w:rFonts w:ascii="微软雅黑" w:eastAsia="微软雅黑" w:hAnsi="微软雅黑" w:hint="eastAsia"/>
        </w:rPr>
        <w:t xml:space="preserve">             </w:t>
      </w:r>
      <w:r w:rsidR="00980CB1" w:rsidRPr="000E0604">
        <w:rPr>
          <w:rFonts w:ascii="微软雅黑" w:eastAsia="微软雅黑" w:hAnsi="微软雅黑"/>
          <w:noProof/>
        </w:rPr>
        <w:pict>
          <v:shape id="_x0000_i1040" type="#_x0000_t75" style="width:238.5pt;height:363pt;visibility:visible;mso-wrap-style:square">
            <v:imagedata r:id="rId25" o:title=""/>
          </v:shape>
        </w:pict>
      </w:r>
    </w:p>
    <w:p w:rsidR="00011714" w:rsidRPr="000E0604" w:rsidRDefault="00011714" w:rsidP="00011714">
      <w:pPr>
        <w:pStyle w:val="a5"/>
        <w:ind w:leftChars="200" w:left="1680" w:hangingChars="600" w:hanging="1260"/>
        <w:rPr>
          <w:rFonts w:ascii="微软雅黑" w:eastAsia="微软雅黑" w:hAnsi="微软雅黑"/>
        </w:rPr>
      </w:pPr>
      <w:r w:rsidRPr="000E0604">
        <w:rPr>
          <w:rFonts w:ascii="微软雅黑" w:eastAsia="微软雅黑" w:hAnsi="微软雅黑" w:hint="eastAsia"/>
          <w:noProof/>
        </w:rPr>
        <w:t xml:space="preserve">            业务逻辑跟福禄充值的业务逻辑一样，目前一期支持流量币充值，后期会开放网上交易，接口调用福禄充值的第三方接口，页面我方重新设计，对账后面沟通。</w:t>
      </w:r>
    </w:p>
    <w:p w:rsidR="00122571" w:rsidRPr="000E0604" w:rsidRDefault="00122571" w:rsidP="00122571">
      <w:pPr>
        <w:pStyle w:val="10"/>
        <w:ind w:left="1680" w:firstLineChars="0" w:firstLine="0"/>
        <w:rPr>
          <w:rFonts w:ascii="微软雅黑" w:eastAsia="微软雅黑" w:hAnsi="微软雅黑"/>
        </w:rPr>
      </w:pPr>
    </w:p>
    <w:p w:rsidR="00122571" w:rsidRPr="000E0604" w:rsidRDefault="00122571" w:rsidP="00122571">
      <w:pPr>
        <w:pStyle w:val="10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 w:rsidRPr="000E0604">
        <w:rPr>
          <w:rFonts w:ascii="微软雅黑" w:eastAsia="微软雅黑" w:hAnsi="微软雅黑" w:hint="eastAsia"/>
        </w:rPr>
        <w:t>订流量包</w:t>
      </w:r>
    </w:p>
    <w:p w:rsidR="00122571" w:rsidRPr="000E0604" w:rsidRDefault="00980CB1" w:rsidP="00211D42">
      <w:pPr>
        <w:pStyle w:val="10"/>
        <w:ind w:left="1680" w:firstLineChars="0" w:firstLine="0"/>
        <w:jc w:val="center"/>
        <w:rPr>
          <w:rFonts w:ascii="微软雅黑" w:eastAsia="微软雅黑" w:hAnsi="微软雅黑"/>
        </w:rPr>
      </w:pPr>
      <w:r w:rsidRPr="000E0604">
        <w:rPr>
          <w:rFonts w:ascii="微软雅黑" w:eastAsia="微软雅黑" w:hAnsi="微软雅黑"/>
          <w:noProof/>
        </w:rPr>
        <w:lastRenderedPageBreak/>
        <w:pict>
          <v:shape id="_x0000_i1041" type="#_x0000_t75" style="width:237pt;height:377.25pt;visibility:visible;mso-wrap-style:square">
            <v:imagedata r:id="rId26" o:title=""/>
          </v:shape>
        </w:pict>
      </w:r>
    </w:p>
    <w:p w:rsidR="00122571" w:rsidRPr="000E0604" w:rsidRDefault="00C31EBA" w:rsidP="00122571">
      <w:pPr>
        <w:pStyle w:val="10"/>
        <w:ind w:left="1680" w:firstLineChars="0" w:firstLine="0"/>
        <w:rPr>
          <w:rFonts w:ascii="微软雅黑" w:eastAsia="微软雅黑" w:hAnsi="微软雅黑"/>
        </w:rPr>
      </w:pPr>
      <w:r w:rsidRPr="000E0604">
        <w:rPr>
          <w:rFonts w:ascii="微软雅黑" w:eastAsia="微软雅黑" w:hAnsi="微软雅黑" w:hint="eastAsia"/>
        </w:rPr>
        <w:t>分为流量包、夜间包和定向包三块内容切换，点击上面三个板块切换到三个不一样的页面，整体模块是在一起。</w:t>
      </w:r>
    </w:p>
    <w:p w:rsidR="00C31EBA" w:rsidRPr="000E0604" w:rsidRDefault="00C31EBA" w:rsidP="00122571">
      <w:pPr>
        <w:pStyle w:val="10"/>
        <w:ind w:left="1680" w:firstLineChars="0" w:firstLine="0"/>
        <w:rPr>
          <w:rFonts w:ascii="微软雅黑" w:eastAsia="微软雅黑" w:hAnsi="微软雅黑"/>
        </w:rPr>
      </w:pPr>
      <w:r w:rsidRPr="000E0604">
        <w:rPr>
          <w:rFonts w:ascii="微软雅黑" w:eastAsia="微软雅黑" w:hAnsi="微软雅黑" w:hint="eastAsia"/>
        </w:rPr>
        <w:t>点击任何流量包的订购，首先判断流量币余额是否足够，足够订购弹出浮动窗口，订购成功，后台给用户充值流量包，流量</w:t>
      </w:r>
      <w:proofErr w:type="gramStart"/>
      <w:r w:rsidRPr="000E0604">
        <w:rPr>
          <w:rFonts w:ascii="微软雅黑" w:eastAsia="微软雅黑" w:hAnsi="微软雅黑" w:hint="eastAsia"/>
        </w:rPr>
        <w:t>币不足</w:t>
      </w:r>
      <w:proofErr w:type="gramEnd"/>
      <w:r w:rsidRPr="000E0604">
        <w:rPr>
          <w:rFonts w:ascii="微软雅黑" w:eastAsia="微软雅黑" w:hAnsi="微软雅黑" w:hint="eastAsia"/>
        </w:rPr>
        <w:t>则浮动窗口提醒流量币不足，请去赚流量币。</w:t>
      </w:r>
    </w:p>
    <w:p w:rsidR="00C31EBA" w:rsidRPr="000E0604" w:rsidRDefault="00C31EBA" w:rsidP="00122571">
      <w:pPr>
        <w:pStyle w:val="10"/>
        <w:ind w:left="1680" w:firstLineChars="0" w:firstLine="0"/>
        <w:rPr>
          <w:rFonts w:ascii="微软雅黑" w:eastAsia="微软雅黑" w:hAnsi="微软雅黑"/>
        </w:rPr>
      </w:pPr>
    </w:p>
    <w:p w:rsidR="00122571" w:rsidRPr="000E0604" w:rsidRDefault="00122571" w:rsidP="00122571">
      <w:pPr>
        <w:pStyle w:val="10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 w:rsidRPr="000E0604">
        <w:rPr>
          <w:rFonts w:ascii="微软雅黑" w:eastAsia="微软雅黑" w:hAnsi="微软雅黑" w:hint="eastAsia"/>
        </w:rPr>
        <w:t>换礼券</w:t>
      </w:r>
    </w:p>
    <w:p w:rsidR="000758D6" w:rsidRPr="000E0604" w:rsidRDefault="00B0316C" w:rsidP="00C31EBA">
      <w:pPr>
        <w:pStyle w:val="10"/>
        <w:ind w:left="1680" w:firstLineChars="0" w:firstLine="0"/>
        <w:jc w:val="center"/>
        <w:rPr>
          <w:rFonts w:ascii="微软雅黑" w:eastAsia="微软雅黑" w:hAnsi="微软雅黑"/>
          <w:noProof/>
        </w:rPr>
      </w:pPr>
      <w:r w:rsidRPr="005F7D3B">
        <w:rPr>
          <w:noProof/>
        </w:rPr>
        <w:lastRenderedPageBreak/>
        <w:pict>
          <v:shape id="_x0000_i1046" type="#_x0000_t75" style="width:238.5pt;height:370.5pt;visibility:visible;mso-wrap-style:square">
            <v:imagedata r:id="rId27" o:title=""/>
          </v:shape>
        </w:pict>
      </w:r>
    </w:p>
    <w:p w:rsidR="00C31EBA" w:rsidRDefault="00B0316C" w:rsidP="00B0316C">
      <w:pPr>
        <w:pStyle w:val="10"/>
        <w:ind w:left="1680" w:firstLineChars="0" w:firstLine="0"/>
        <w:rPr>
          <w:rFonts w:ascii="微软雅黑" w:eastAsia="微软雅黑" w:hAnsi="微软雅黑" w:hint="eastAsia"/>
          <w:noProof/>
        </w:rPr>
      </w:pPr>
      <w:r>
        <w:rPr>
          <w:rFonts w:ascii="微软雅黑" w:eastAsia="微软雅黑" w:hAnsi="微软雅黑" w:hint="eastAsia"/>
          <w:noProof/>
        </w:rPr>
        <w:t>已买：列表显示兑换历史记录.</w:t>
      </w:r>
    </w:p>
    <w:p w:rsidR="00B0316C" w:rsidRPr="000E0604" w:rsidRDefault="00B0316C" w:rsidP="00B0316C">
      <w:pPr>
        <w:pStyle w:val="10"/>
        <w:ind w:left="1680" w:firstLineChars="0" w:firstLine="0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t>最上面banner显示京东的某些活动，提供后台上传图片和链接功能。</w:t>
      </w:r>
    </w:p>
    <w:p w:rsidR="00C31EBA" w:rsidRPr="000E0604" w:rsidRDefault="00C31EBA" w:rsidP="00B0316C">
      <w:pPr>
        <w:pStyle w:val="10"/>
        <w:ind w:leftChars="200" w:left="1785" w:hangingChars="650" w:hanging="1365"/>
        <w:rPr>
          <w:rFonts w:ascii="微软雅黑" w:eastAsia="微软雅黑" w:hAnsi="微软雅黑"/>
        </w:rPr>
      </w:pPr>
      <w:r w:rsidRPr="000E0604">
        <w:rPr>
          <w:rFonts w:ascii="微软雅黑" w:eastAsia="微软雅黑" w:hAnsi="微软雅黑" w:hint="eastAsia"/>
        </w:rPr>
        <w:t xml:space="preserve">            </w:t>
      </w:r>
      <w:r w:rsidR="00011714" w:rsidRPr="000E0604">
        <w:rPr>
          <w:rFonts w:ascii="微软雅黑" w:eastAsia="微软雅黑" w:hAnsi="微软雅黑" w:hint="eastAsia"/>
        </w:rPr>
        <w:t>目前只有京东e</w:t>
      </w:r>
      <w:r w:rsidR="00B0316C">
        <w:rPr>
          <w:rFonts w:ascii="微软雅黑" w:eastAsia="微软雅黑" w:hAnsi="微软雅黑" w:hint="eastAsia"/>
        </w:rPr>
        <w:t>卡可以兑换，类似软件下载的功能，前端能上传图片、说明，和流量币价值，点击兑换，判断流量</w:t>
      </w:r>
      <w:proofErr w:type="gramStart"/>
      <w:r w:rsidR="00B0316C">
        <w:rPr>
          <w:rFonts w:ascii="微软雅黑" w:eastAsia="微软雅黑" w:hAnsi="微软雅黑" w:hint="eastAsia"/>
        </w:rPr>
        <w:t>币是否</w:t>
      </w:r>
      <w:proofErr w:type="gramEnd"/>
      <w:r w:rsidR="00B0316C">
        <w:rPr>
          <w:rFonts w:ascii="微软雅黑" w:eastAsia="微软雅黑" w:hAnsi="微软雅黑" w:hint="eastAsia"/>
        </w:rPr>
        <w:t>足够，</w:t>
      </w:r>
      <w:r w:rsidR="008A35CA">
        <w:rPr>
          <w:rFonts w:ascii="微软雅黑" w:eastAsia="微软雅黑" w:hAnsi="微软雅黑" w:hint="eastAsia"/>
        </w:rPr>
        <w:t>足够则兑换成功，弹出对话框，让用户去已买里面提取兑换码。</w:t>
      </w:r>
    </w:p>
    <w:p w:rsidR="00122571" w:rsidRPr="000E0604" w:rsidRDefault="00122571" w:rsidP="00F45434">
      <w:pPr>
        <w:pStyle w:val="10"/>
        <w:ind w:leftChars="400" w:left="1680" w:hangingChars="400" w:hanging="840"/>
        <w:rPr>
          <w:rFonts w:ascii="微软雅黑" w:eastAsia="微软雅黑" w:hAnsi="微软雅黑"/>
        </w:rPr>
      </w:pPr>
      <w:r w:rsidRPr="000E0604">
        <w:rPr>
          <w:rFonts w:ascii="微软雅黑" w:eastAsia="微软雅黑" w:hAnsi="微软雅黑" w:hint="eastAsia"/>
        </w:rPr>
        <w:t xml:space="preserve">        </w:t>
      </w:r>
    </w:p>
    <w:p w:rsidR="000758D6" w:rsidRPr="000E0604" w:rsidRDefault="000758D6" w:rsidP="000758D6">
      <w:pPr>
        <w:pStyle w:val="10"/>
        <w:numPr>
          <w:ilvl w:val="0"/>
          <w:numId w:val="13"/>
        </w:numPr>
        <w:ind w:firstLineChars="0"/>
        <w:rPr>
          <w:rFonts w:ascii="微软雅黑" w:eastAsia="微软雅黑" w:hAnsi="微软雅黑"/>
        </w:rPr>
      </w:pPr>
      <w:r w:rsidRPr="000E0604">
        <w:rPr>
          <w:rFonts w:ascii="微软雅黑" w:eastAsia="微软雅黑" w:hAnsi="微软雅黑" w:hint="eastAsia"/>
        </w:rPr>
        <w:t>活动推荐</w:t>
      </w:r>
    </w:p>
    <w:p w:rsidR="000758D6" w:rsidRPr="000E0604" w:rsidRDefault="00980CB1" w:rsidP="00E4018E">
      <w:pPr>
        <w:pStyle w:val="10"/>
        <w:ind w:left="840" w:firstLineChars="0" w:firstLine="0"/>
        <w:rPr>
          <w:rFonts w:ascii="微软雅黑" w:eastAsia="微软雅黑" w:hAnsi="微软雅黑"/>
        </w:rPr>
      </w:pPr>
      <w:r w:rsidRPr="000E0604">
        <w:rPr>
          <w:rFonts w:ascii="微软雅黑" w:eastAsia="微软雅黑" w:hAnsi="微软雅黑"/>
          <w:noProof/>
        </w:rPr>
        <w:lastRenderedPageBreak/>
        <w:pict>
          <v:shape id="_x0000_i1042" type="#_x0000_t75" style="width:416.25pt;height:213pt;visibility:visible;mso-wrap-style:square">
            <v:imagedata r:id="rId28" o:title=""/>
          </v:shape>
        </w:pict>
      </w:r>
    </w:p>
    <w:p w:rsidR="000758D6" w:rsidRPr="000E0604" w:rsidRDefault="00354810" w:rsidP="00E4018E">
      <w:pPr>
        <w:pStyle w:val="10"/>
        <w:ind w:left="840" w:firstLineChars="0" w:firstLine="0"/>
        <w:rPr>
          <w:rFonts w:ascii="微软雅黑" w:eastAsia="微软雅黑" w:hAnsi="微软雅黑"/>
        </w:rPr>
      </w:pPr>
      <w:r w:rsidRPr="000E0604">
        <w:rPr>
          <w:rFonts w:ascii="微软雅黑" w:eastAsia="微软雅黑" w:hAnsi="微软雅黑" w:hint="eastAsia"/>
        </w:rPr>
        <w:t>上面两个活动页面属于经常会更换的，后台提供图片上传和链接上传功能。</w:t>
      </w:r>
    </w:p>
    <w:p w:rsidR="00354810" w:rsidRPr="000E0604" w:rsidRDefault="00354810" w:rsidP="00E4018E">
      <w:pPr>
        <w:pStyle w:val="10"/>
        <w:ind w:left="840" w:firstLineChars="0" w:firstLine="0"/>
        <w:rPr>
          <w:rFonts w:ascii="微软雅黑" w:eastAsia="微软雅黑" w:hAnsi="微软雅黑"/>
        </w:rPr>
      </w:pPr>
      <w:r w:rsidRPr="000E0604">
        <w:rPr>
          <w:rFonts w:ascii="微软雅黑" w:eastAsia="微软雅黑" w:hAnsi="微软雅黑" w:hint="eastAsia"/>
        </w:rPr>
        <w:t>下面三个板块属于固定页面：抢红包，邀好友，签到。</w:t>
      </w:r>
    </w:p>
    <w:p w:rsidR="00354810" w:rsidRPr="000E0604" w:rsidRDefault="00354810" w:rsidP="00E4018E">
      <w:pPr>
        <w:pStyle w:val="10"/>
        <w:ind w:left="840" w:firstLineChars="0" w:firstLine="0"/>
        <w:rPr>
          <w:rFonts w:ascii="微软雅黑" w:eastAsia="微软雅黑" w:hAnsi="微软雅黑"/>
        </w:rPr>
      </w:pPr>
      <w:r w:rsidRPr="000E0604">
        <w:rPr>
          <w:rFonts w:ascii="微软雅黑" w:eastAsia="微软雅黑" w:hAnsi="微软雅黑" w:hint="eastAsia"/>
        </w:rPr>
        <w:t>抢红包</w:t>
      </w:r>
      <w:r w:rsidR="00011714" w:rsidRPr="000E0604">
        <w:rPr>
          <w:rFonts w:ascii="微软雅黑" w:eastAsia="微软雅黑" w:hAnsi="微软雅黑" w:hint="eastAsia"/>
        </w:rPr>
        <w:t>：一期不做规划</w:t>
      </w:r>
      <w:r w:rsidR="00CE2E03" w:rsidRPr="000E0604">
        <w:rPr>
          <w:rFonts w:ascii="微软雅黑" w:eastAsia="微软雅黑" w:hAnsi="微软雅黑" w:hint="eastAsia"/>
        </w:rPr>
        <w:t>，点击显示：敬请期待</w:t>
      </w:r>
      <w:r w:rsidRPr="000E0604">
        <w:rPr>
          <w:rFonts w:ascii="微软雅黑" w:eastAsia="微软雅黑" w:hAnsi="微软雅黑" w:hint="eastAsia"/>
        </w:rPr>
        <w:t>。</w:t>
      </w:r>
    </w:p>
    <w:p w:rsidR="00354810" w:rsidRPr="000E0604" w:rsidRDefault="00011714" w:rsidP="00E4018E">
      <w:pPr>
        <w:pStyle w:val="10"/>
        <w:ind w:left="840" w:firstLineChars="0" w:firstLine="0"/>
        <w:rPr>
          <w:rFonts w:ascii="微软雅黑" w:eastAsia="微软雅黑" w:hAnsi="微软雅黑"/>
        </w:rPr>
      </w:pPr>
      <w:r w:rsidRPr="000E0604">
        <w:rPr>
          <w:rFonts w:ascii="微软雅黑" w:eastAsia="微软雅黑" w:hAnsi="微软雅黑" w:hint="eastAsia"/>
        </w:rPr>
        <w:t>邀好友点：一期不做规划</w:t>
      </w:r>
      <w:r w:rsidR="00CE2E03" w:rsidRPr="000E0604">
        <w:rPr>
          <w:rFonts w:ascii="微软雅黑" w:eastAsia="微软雅黑" w:hAnsi="微软雅黑" w:hint="eastAsia"/>
        </w:rPr>
        <w:t>，点击显示：敬请期待</w:t>
      </w:r>
      <w:r w:rsidR="00354810" w:rsidRPr="000E0604">
        <w:rPr>
          <w:rFonts w:ascii="微软雅黑" w:eastAsia="微软雅黑" w:hAnsi="微软雅黑" w:hint="eastAsia"/>
        </w:rPr>
        <w:t>。</w:t>
      </w:r>
    </w:p>
    <w:p w:rsidR="00354810" w:rsidRPr="000E0604" w:rsidRDefault="00354810" w:rsidP="00E4018E">
      <w:pPr>
        <w:pStyle w:val="10"/>
        <w:ind w:left="840" w:firstLineChars="0" w:firstLine="0"/>
        <w:rPr>
          <w:rFonts w:ascii="微软雅黑" w:eastAsia="微软雅黑" w:hAnsi="微软雅黑"/>
        </w:rPr>
      </w:pPr>
      <w:r w:rsidRPr="000E0604">
        <w:rPr>
          <w:rFonts w:ascii="微软雅黑" w:eastAsia="微软雅黑" w:hAnsi="微软雅黑" w:hint="eastAsia"/>
        </w:rPr>
        <w:t>签到点击进入每日签到页面</w:t>
      </w:r>
      <w:r w:rsidR="00E7523A" w:rsidRPr="000E0604">
        <w:rPr>
          <w:rFonts w:ascii="微软雅黑" w:eastAsia="微软雅黑" w:hAnsi="微软雅黑" w:hint="eastAsia"/>
        </w:rPr>
        <w:t>（直接copy流量宝）</w:t>
      </w:r>
      <w:r w:rsidRPr="000E0604">
        <w:rPr>
          <w:rFonts w:ascii="微软雅黑" w:eastAsia="微软雅黑" w:hAnsi="微软雅黑" w:hint="eastAsia"/>
        </w:rPr>
        <w:t>。</w:t>
      </w:r>
    </w:p>
    <w:p w:rsidR="000758D6" w:rsidRPr="000E0604" w:rsidRDefault="000758D6" w:rsidP="00E4018E">
      <w:pPr>
        <w:pStyle w:val="10"/>
        <w:ind w:left="840" w:firstLineChars="0" w:firstLine="0"/>
        <w:rPr>
          <w:rFonts w:ascii="微软雅黑" w:eastAsia="微软雅黑" w:hAnsi="微软雅黑"/>
        </w:rPr>
      </w:pPr>
    </w:p>
    <w:p w:rsidR="002A3523" w:rsidRPr="000E0604" w:rsidRDefault="002A3523" w:rsidP="002A3523">
      <w:pPr>
        <w:pStyle w:val="2"/>
        <w:numPr>
          <w:ilvl w:val="0"/>
          <w:numId w:val="17"/>
        </w:numPr>
        <w:rPr>
          <w:rFonts w:ascii="微软雅黑" w:eastAsia="微软雅黑" w:hAnsi="微软雅黑"/>
          <w:b w:val="0"/>
        </w:rPr>
      </w:pPr>
      <w:r w:rsidRPr="000E0604">
        <w:rPr>
          <w:rFonts w:ascii="微软雅黑" w:eastAsia="微软雅黑" w:hAnsi="微软雅黑" w:hint="eastAsia"/>
          <w:b w:val="0"/>
        </w:rPr>
        <w:lastRenderedPageBreak/>
        <w:t>银行</w:t>
      </w:r>
    </w:p>
    <w:p w:rsidR="002A3523" w:rsidRPr="000E0604" w:rsidRDefault="00980CB1" w:rsidP="002A3523">
      <w:pPr>
        <w:jc w:val="center"/>
        <w:rPr>
          <w:rFonts w:ascii="微软雅黑" w:eastAsia="微软雅黑" w:hAnsi="微软雅黑"/>
        </w:rPr>
      </w:pPr>
      <w:r w:rsidRPr="000E0604">
        <w:rPr>
          <w:rFonts w:ascii="微软雅黑" w:eastAsia="微软雅黑" w:hAnsi="微软雅黑"/>
          <w:noProof/>
        </w:rPr>
        <w:pict>
          <v:shape id="_x0000_i1043" type="#_x0000_t75" style="width:234pt;height:374.25pt;visibility:visible;mso-wrap-style:square">
            <v:imagedata r:id="rId29" o:title=""/>
          </v:shape>
        </w:pict>
      </w:r>
    </w:p>
    <w:p w:rsidR="002A3523" w:rsidRPr="000E0604" w:rsidRDefault="00C75E65" w:rsidP="002A3523">
      <w:pPr>
        <w:rPr>
          <w:rFonts w:ascii="微软雅黑" w:eastAsia="微软雅黑" w:hAnsi="微软雅黑"/>
        </w:rPr>
      </w:pPr>
      <w:r w:rsidRPr="000E0604">
        <w:rPr>
          <w:rFonts w:ascii="微软雅黑" w:eastAsia="微软雅黑" w:hAnsi="微软雅黑" w:hint="eastAsia"/>
        </w:rPr>
        <w:t>攻略：以图的形式介绍银行的功能，提供上</w:t>
      </w:r>
      <w:proofErr w:type="gramStart"/>
      <w:r w:rsidRPr="000E0604">
        <w:rPr>
          <w:rFonts w:ascii="微软雅黑" w:eastAsia="微软雅黑" w:hAnsi="微软雅黑" w:hint="eastAsia"/>
        </w:rPr>
        <w:t>传图片</w:t>
      </w:r>
      <w:proofErr w:type="gramEnd"/>
      <w:r w:rsidRPr="000E0604">
        <w:rPr>
          <w:rFonts w:ascii="微软雅黑" w:eastAsia="微软雅黑" w:hAnsi="微软雅黑" w:hint="eastAsia"/>
        </w:rPr>
        <w:t>功能。</w:t>
      </w:r>
    </w:p>
    <w:p w:rsidR="002A3523" w:rsidRPr="000E0604" w:rsidRDefault="002A3523" w:rsidP="002A3523">
      <w:pPr>
        <w:rPr>
          <w:rFonts w:ascii="微软雅黑" w:eastAsia="微软雅黑" w:hAnsi="微软雅黑"/>
        </w:rPr>
      </w:pPr>
      <w:r w:rsidRPr="000E0604">
        <w:rPr>
          <w:rFonts w:ascii="微软雅黑" w:eastAsia="微软雅黑" w:hAnsi="微软雅黑" w:hint="eastAsia"/>
        </w:rPr>
        <w:t>昨日收益：</w:t>
      </w:r>
      <w:r w:rsidR="00C75E65" w:rsidRPr="000E0604">
        <w:rPr>
          <w:rFonts w:ascii="微软雅黑" w:eastAsia="微软雅黑" w:hAnsi="微软雅黑" w:hint="eastAsia"/>
        </w:rPr>
        <w:t>动态显示收益情况</w:t>
      </w:r>
    </w:p>
    <w:p w:rsidR="002A3523" w:rsidRPr="000E0604" w:rsidRDefault="002A3523" w:rsidP="002A3523">
      <w:pPr>
        <w:rPr>
          <w:rFonts w:ascii="微软雅黑" w:eastAsia="微软雅黑" w:hAnsi="微软雅黑"/>
        </w:rPr>
      </w:pPr>
      <w:r w:rsidRPr="000E0604">
        <w:rPr>
          <w:rFonts w:ascii="微软雅黑" w:eastAsia="微软雅黑" w:hAnsi="微软雅黑" w:hint="eastAsia"/>
        </w:rPr>
        <w:t>流量总额：</w:t>
      </w:r>
      <w:r w:rsidR="00C75E65" w:rsidRPr="000E0604">
        <w:rPr>
          <w:rFonts w:ascii="微软雅黑" w:eastAsia="微软雅黑" w:hAnsi="微软雅黑" w:hint="eastAsia"/>
        </w:rPr>
        <w:t>动态显示流量币的收益情况</w:t>
      </w:r>
    </w:p>
    <w:p w:rsidR="002A3523" w:rsidRPr="000E0604" w:rsidRDefault="002A3523" w:rsidP="002A3523">
      <w:pPr>
        <w:rPr>
          <w:rFonts w:ascii="微软雅黑" w:eastAsia="微软雅黑" w:hAnsi="微软雅黑"/>
        </w:rPr>
      </w:pPr>
      <w:r w:rsidRPr="000E0604">
        <w:rPr>
          <w:rFonts w:ascii="微软雅黑" w:eastAsia="微软雅黑" w:hAnsi="微软雅黑" w:hint="eastAsia"/>
        </w:rPr>
        <w:t>昨日年华利率：</w:t>
      </w:r>
      <w:r w:rsidR="00DC7E7A" w:rsidRPr="000E0604">
        <w:rPr>
          <w:rFonts w:ascii="微软雅黑" w:eastAsia="微软雅黑" w:hAnsi="微软雅黑" w:hint="eastAsia"/>
        </w:rPr>
        <w:t>4.8%</w:t>
      </w:r>
    </w:p>
    <w:p w:rsidR="00C75E65" w:rsidRPr="000E0604" w:rsidRDefault="002A3523" w:rsidP="002A3523">
      <w:pPr>
        <w:rPr>
          <w:rFonts w:ascii="微软雅黑" w:eastAsia="微软雅黑" w:hAnsi="微软雅黑"/>
        </w:rPr>
      </w:pPr>
      <w:r w:rsidRPr="000E0604">
        <w:rPr>
          <w:rFonts w:ascii="微软雅黑" w:eastAsia="微软雅黑" w:hAnsi="微软雅黑" w:hint="eastAsia"/>
        </w:rPr>
        <w:t>总收益：</w:t>
      </w:r>
      <w:r w:rsidR="00C75E65" w:rsidRPr="000E0604">
        <w:rPr>
          <w:rFonts w:ascii="微软雅黑" w:eastAsia="微软雅黑" w:hAnsi="微软雅黑" w:hint="eastAsia"/>
        </w:rPr>
        <w:t>动态变化</w:t>
      </w:r>
    </w:p>
    <w:p w:rsidR="00C75E65" w:rsidRPr="000E0604" w:rsidRDefault="00C75E65" w:rsidP="002A3523">
      <w:pPr>
        <w:rPr>
          <w:rFonts w:ascii="微软雅黑" w:eastAsia="微软雅黑" w:hAnsi="微软雅黑"/>
        </w:rPr>
      </w:pPr>
      <w:r w:rsidRPr="000E0604">
        <w:rPr>
          <w:rFonts w:ascii="微软雅黑" w:eastAsia="微软雅黑" w:hAnsi="微软雅黑" w:hint="eastAsia"/>
        </w:rPr>
        <w:t>下面三个功能直接复制流量精灵的功能，</w:t>
      </w:r>
      <w:r w:rsidR="00DC7E7A" w:rsidRPr="000E0604">
        <w:rPr>
          <w:rFonts w:ascii="微软雅黑" w:eastAsia="微软雅黑" w:hAnsi="微软雅黑" w:hint="eastAsia"/>
        </w:rPr>
        <w:t>规则稍作修改</w:t>
      </w:r>
      <w:r w:rsidRPr="000E0604">
        <w:rPr>
          <w:rFonts w:ascii="微软雅黑" w:eastAsia="微软雅黑" w:hAnsi="微软雅黑" w:hint="eastAsia"/>
        </w:rPr>
        <w:t>。</w:t>
      </w:r>
    </w:p>
    <w:p w:rsidR="002A3523" w:rsidRPr="000E0604" w:rsidRDefault="002A3523" w:rsidP="002A3523">
      <w:pPr>
        <w:rPr>
          <w:rFonts w:ascii="微软雅黑" w:eastAsia="微软雅黑" w:hAnsi="微软雅黑"/>
        </w:rPr>
      </w:pPr>
      <w:r w:rsidRPr="000E0604">
        <w:rPr>
          <w:rFonts w:ascii="微软雅黑" w:eastAsia="微软雅黑" w:hAnsi="微软雅黑" w:hint="eastAsia"/>
        </w:rPr>
        <w:t>取流量币：</w:t>
      </w:r>
      <w:r w:rsidR="00470DA1">
        <w:rPr>
          <w:rFonts w:ascii="微软雅黑" w:eastAsia="微软雅黑" w:hAnsi="微软雅黑" w:hint="eastAsia"/>
        </w:rPr>
        <w:t>设定两个档位，14000和18000才可以提取</w:t>
      </w:r>
      <w:r w:rsidR="007357F3">
        <w:rPr>
          <w:rFonts w:ascii="微软雅黑" w:eastAsia="微软雅黑" w:hAnsi="微软雅黑" w:hint="eastAsia"/>
        </w:rPr>
        <w:t>。</w:t>
      </w:r>
    </w:p>
    <w:p w:rsidR="00DC7E7A" w:rsidRPr="000E0604" w:rsidRDefault="002A3523" w:rsidP="002A3523">
      <w:pPr>
        <w:rPr>
          <w:rFonts w:ascii="微软雅黑" w:eastAsia="微软雅黑" w:hAnsi="微软雅黑"/>
        </w:rPr>
      </w:pPr>
      <w:r w:rsidRPr="000E0604">
        <w:rPr>
          <w:rFonts w:ascii="微软雅黑" w:eastAsia="微软雅黑" w:hAnsi="微软雅黑" w:hint="eastAsia"/>
        </w:rPr>
        <w:t>存流量币：</w:t>
      </w:r>
      <w:r w:rsidR="00DC7E7A" w:rsidRPr="000E0604">
        <w:rPr>
          <w:rFonts w:ascii="微软雅黑" w:eastAsia="微软雅黑" w:hAnsi="微软雅黑" w:hint="eastAsia"/>
        </w:rPr>
        <w:t>用户账户有10000</w:t>
      </w:r>
      <w:proofErr w:type="gramStart"/>
      <w:r w:rsidR="00DC7E7A" w:rsidRPr="000E0604">
        <w:rPr>
          <w:rFonts w:ascii="微软雅黑" w:eastAsia="微软雅黑" w:hAnsi="微软雅黑" w:hint="eastAsia"/>
        </w:rPr>
        <w:t>流量币才可以</w:t>
      </w:r>
      <w:proofErr w:type="gramEnd"/>
      <w:r w:rsidR="00DC7E7A" w:rsidRPr="000E0604">
        <w:rPr>
          <w:rFonts w:ascii="微软雅黑" w:eastAsia="微软雅黑" w:hAnsi="微软雅黑" w:hint="eastAsia"/>
        </w:rPr>
        <w:t>存入。</w:t>
      </w:r>
    </w:p>
    <w:p w:rsidR="002A3523" w:rsidRPr="000E0604" w:rsidRDefault="002A3523" w:rsidP="002A3523">
      <w:pPr>
        <w:rPr>
          <w:rFonts w:ascii="微软雅黑" w:eastAsia="微软雅黑" w:hAnsi="微软雅黑"/>
        </w:rPr>
      </w:pPr>
      <w:r w:rsidRPr="000E0604">
        <w:rPr>
          <w:rFonts w:ascii="微软雅黑" w:eastAsia="微软雅黑" w:hAnsi="微软雅黑" w:hint="eastAsia"/>
        </w:rPr>
        <w:t>赠流量币：</w:t>
      </w:r>
      <w:r w:rsidR="00DC7E7A" w:rsidRPr="000E0604">
        <w:rPr>
          <w:rFonts w:ascii="微软雅黑" w:eastAsia="微软雅黑" w:hAnsi="微软雅黑" w:hint="eastAsia"/>
        </w:rPr>
        <w:t>一期不做</w:t>
      </w:r>
    </w:p>
    <w:p w:rsidR="002A3523" w:rsidRPr="000E0604" w:rsidRDefault="002A3523" w:rsidP="002A3523">
      <w:pPr>
        <w:rPr>
          <w:rFonts w:ascii="微软雅黑" w:eastAsia="微软雅黑" w:hAnsi="微软雅黑"/>
        </w:rPr>
      </w:pPr>
    </w:p>
    <w:p w:rsidR="002A3523" w:rsidRPr="000E0604" w:rsidRDefault="002A3523" w:rsidP="002A3523">
      <w:pPr>
        <w:pStyle w:val="2"/>
        <w:numPr>
          <w:ilvl w:val="0"/>
          <w:numId w:val="17"/>
        </w:numPr>
        <w:rPr>
          <w:rFonts w:ascii="微软雅黑" w:eastAsia="微软雅黑" w:hAnsi="微软雅黑"/>
          <w:b w:val="0"/>
        </w:rPr>
      </w:pPr>
      <w:r w:rsidRPr="000E0604">
        <w:rPr>
          <w:rFonts w:ascii="微软雅黑" w:eastAsia="微软雅黑" w:hAnsi="微软雅黑" w:hint="eastAsia"/>
          <w:b w:val="0"/>
        </w:rPr>
        <w:t>发现</w:t>
      </w:r>
    </w:p>
    <w:p w:rsidR="002A3523" w:rsidRPr="000E0604" w:rsidRDefault="007D5BC2" w:rsidP="007D5BC2">
      <w:pPr>
        <w:numPr>
          <w:ilvl w:val="0"/>
          <w:numId w:val="18"/>
        </w:numPr>
        <w:rPr>
          <w:rFonts w:ascii="微软雅黑" w:eastAsia="微软雅黑" w:hAnsi="微软雅黑"/>
        </w:rPr>
      </w:pPr>
      <w:r w:rsidRPr="000E0604">
        <w:rPr>
          <w:rFonts w:ascii="微软雅黑" w:eastAsia="微软雅黑" w:hAnsi="微软雅黑" w:hint="eastAsia"/>
        </w:rPr>
        <w:t>二维码：</w:t>
      </w:r>
    </w:p>
    <w:p w:rsidR="00F9249A" w:rsidRPr="000E0604" w:rsidRDefault="00980CB1" w:rsidP="00F9249A">
      <w:pPr>
        <w:ind w:left="420"/>
        <w:jc w:val="center"/>
        <w:rPr>
          <w:rFonts w:ascii="微软雅黑" w:eastAsia="微软雅黑" w:hAnsi="微软雅黑"/>
        </w:rPr>
      </w:pPr>
      <w:r w:rsidRPr="000E0604">
        <w:rPr>
          <w:rFonts w:ascii="微软雅黑" w:eastAsia="微软雅黑" w:hAnsi="微软雅黑"/>
          <w:noProof/>
        </w:rPr>
        <w:pict>
          <v:shape id="_x0000_i1044" type="#_x0000_t75" style="width:233.25pt;height:362.25pt;visibility:visible;mso-wrap-style:square">
            <v:imagedata r:id="rId30" o:title=""/>
          </v:shape>
        </w:pict>
      </w:r>
    </w:p>
    <w:p w:rsidR="007D5BC2" w:rsidRPr="000E0604" w:rsidRDefault="00DC7E7A" w:rsidP="00F9249A">
      <w:pPr>
        <w:ind w:left="420"/>
        <w:rPr>
          <w:rFonts w:ascii="微软雅黑" w:eastAsia="微软雅黑" w:hAnsi="微软雅黑"/>
        </w:rPr>
      </w:pPr>
      <w:r w:rsidRPr="000E0604">
        <w:rPr>
          <w:rFonts w:ascii="微软雅黑" w:eastAsia="微软雅黑" w:hAnsi="微软雅黑" w:hint="eastAsia"/>
        </w:rPr>
        <w:t>目前只提供正常的二</w:t>
      </w:r>
      <w:proofErr w:type="gramStart"/>
      <w:r w:rsidRPr="000E0604">
        <w:rPr>
          <w:rFonts w:ascii="微软雅黑" w:eastAsia="微软雅黑" w:hAnsi="微软雅黑" w:hint="eastAsia"/>
        </w:rPr>
        <w:t>维码扫码</w:t>
      </w:r>
      <w:proofErr w:type="gramEnd"/>
      <w:r w:rsidRPr="000E0604">
        <w:rPr>
          <w:rFonts w:ascii="微软雅黑" w:eastAsia="微软雅黑" w:hAnsi="微软雅黑" w:hint="eastAsia"/>
        </w:rPr>
        <w:t>功能，保留</w:t>
      </w:r>
      <w:proofErr w:type="gramStart"/>
      <w:r w:rsidRPr="000E0604">
        <w:rPr>
          <w:rFonts w:ascii="微软雅黑" w:eastAsia="微软雅黑" w:hAnsi="微软雅黑" w:hint="eastAsia"/>
        </w:rPr>
        <w:t>二维码扫描</w:t>
      </w:r>
      <w:proofErr w:type="gramEnd"/>
      <w:r w:rsidRPr="000E0604">
        <w:rPr>
          <w:rFonts w:ascii="微软雅黑" w:eastAsia="微软雅黑" w:hAnsi="微软雅黑" w:hint="eastAsia"/>
        </w:rPr>
        <w:t>，不能兑换任何东西</w:t>
      </w:r>
      <w:r w:rsidR="00F9249A" w:rsidRPr="000E0604">
        <w:rPr>
          <w:rFonts w:ascii="微软雅黑" w:eastAsia="微软雅黑" w:hAnsi="微软雅黑" w:hint="eastAsia"/>
        </w:rPr>
        <w:t>。</w:t>
      </w:r>
    </w:p>
    <w:p w:rsidR="007D5BC2" w:rsidRPr="000E0604" w:rsidRDefault="007D5BC2" w:rsidP="002A3523">
      <w:pPr>
        <w:rPr>
          <w:rFonts w:ascii="微软雅黑" w:eastAsia="微软雅黑" w:hAnsi="微软雅黑"/>
        </w:rPr>
      </w:pPr>
    </w:p>
    <w:p w:rsidR="007D5BC2" w:rsidRPr="000E0604" w:rsidRDefault="007D5BC2" w:rsidP="002A3523">
      <w:pPr>
        <w:rPr>
          <w:rFonts w:ascii="微软雅黑" w:eastAsia="微软雅黑" w:hAnsi="微软雅黑"/>
        </w:rPr>
      </w:pPr>
    </w:p>
    <w:p w:rsidR="007D5BC2" w:rsidRPr="000E0604" w:rsidRDefault="007D5BC2" w:rsidP="007D5BC2">
      <w:pPr>
        <w:numPr>
          <w:ilvl w:val="0"/>
          <w:numId w:val="18"/>
        </w:numPr>
        <w:rPr>
          <w:rFonts w:ascii="微软雅黑" w:eastAsia="微软雅黑" w:hAnsi="微软雅黑"/>
        </w:rPr>
      </w:pPr>
      <w:r w:rsidRPr="000E0604">
        <w:rPr>
          <w:rFonts w:ascii="微软雅黑" w:eastAsia="微软雅黑" w:hAnsi="微软雅黑" w:hint="eastAsia"/>
        </w:rPr>
        <w:t>流量</w:t>
      </w:r>
      <w:proofErr w:type="gramStart"/>
      <w:r w:rsidRPr="000E0604">
        <w:rPr>
          <w:rFonts w:ascii="微软雅黑" w:eastAsia="微软雅黑" w:hAnsi="微软雅黑" w:hint="eastAsia"/>
        </w:rPr>
        <w:t>券</w:t>
      </w:r>
      <w:proofErr w:type="gramEnd"/>
    </w:p>
    <w:p w:rsidR="007D5BC2" w:rsidRPr="000E0604" w:rsidRDefault="00DC7E7A" w:rsidP="007D5BC2">
      <w:pPr>
        <w:pStyle w:val="a5"/>
        <w:rPr>
          <w:rFonts w:ascii="微软雅黑" w:eastAsia="微软雅黑" w:hAnsi="微软雅黑"/>
        </w:rPr>
      </w:pPr>
      <w:r w:rsidRPr="000E0604">
        <w:rPr>
          <w:rFonts w:ascii="微软雅黑" w:eastAsia="微软雅黑" w:hAnsi="微软雅黑" w:hint="eastAsia"/>
        </w:rPr>
        <w:t>点击图片显示：敬请期待</w:t>
      </w:r>
      <w:r w:rsidR="00F9249A" w:rsidRPr="000E0604">
        <w:rPr>
          <w:rFonts w:ascii="微软雅黑" w:eastAsia="微软雅黑" w:hAnsi="微软雅黑" w:hint="eastAsia"/>
        </w:rPr>
        <w:t>。</w:t>
      </w:r>
    </w:p>
    <w:p w:rsidR="007D5BC2" w:rsidRPr="000E0604" w:rsidRDefault="007D5BC2" w:rsidP="007D5BC2">
      <w:pPr>
        <w:pStyle w:val="a5"/>
        <w:rPr>
          <w:rFonts w:ascii="微软雅黑" w:eastAsia="微软雅黑" w:hAnsi="微软雅黑"/>
        </w:rPr>
      </w:pPr>
    </w:p>
    <w:p w:rsidR="007D5BC2" w:rsidRPr="000E0604" w:rsidRDefault="007D5BC2" w:rsidP="007D5BC2">
      <w:pPr>
        <w:pStyle w:val="a5"/>
        <w:rPr>
          <w:rFonts w:ascii="微软雅黑" w:eastAsia="微软雅黑" w:hAnsi="微软雅黑"/>
        </w:rPr>
      </w:pPr>
    </w:p>
    <w:p w:rsidR="007D5BC2" w:rsidRPr="000E0604" w:rsidRDefault="007D5BC2" w:rsidP="007D5BC2">
      <w:pPr>
        <w:numPr>
          <w:ilvl w:val="0"/>
          <w:numId w:val="18"/>
        </w:numPr>
        <w:rPr>
          <w:rFonts w:ascii="微软雅黑" w:eastAsia="微软雅黑" w:hAnsi="微软雅黑"/>
        </w:rPr>
      </w:pPr>
      <w:r w:rsidRPr="000E0604">
        <w:rPr>
          <w:rFonts w:ascii="微软雅黑" w:eastAsia="微软雅黑" w:hAnsi="微软雅黑" w:hint="eastAsia"/>
        </w:rPr>
        <w:t>流量红包</w:t>
      </w:r>
    </w:p>
    <w:p w:rsidR="007D5BC2" w:rsidRPr="000E0604" w:rsidRDefault="00DC7E7A" w:rsidP="007D5BC2">
      <w:pPr>
        <w:pStyle w:val="a5"/>
        <w:rPr>
          <w:rFonts w:ascii="微软雅黑" w:eastAsia="微软雅黑" w:hAnsi="微软雅黑"/>
        </w:rPr>
      </w:pPr>
      <w:r w:rsidRPr="000E0604">
        <w:rPr>
          <w:rFonts w:ascii="微软雅黑" w:eastAsia="微软雅黑" w:hAnsi="微软雅黑" w:hint="eastAsia"/>
        </w:rPr>
        <w:t>点击图片显示：敬请期待。</w:t>
      </w:r>
    </w:p>
    <w:p w:rsidR="008A1F89" w:rsidRPr="000E0604" w:rsidRDefault="008A1F89" w:rsidP="00DC7E7A">
      <w:pPr>
        <w:rPr>
          <w:rFonts w:ascii="微软雅黑" w:eastAsia="微软雅黑" w:hAnsi="微软雅黑"/>
        </w:rPr>
      </w:pPr>
    </w:p>
    <w:p w:rsidR="002A3523" w:rsidRDefault="002A3523" w:rsidP="002A3523">
      <w:pPr>
        <w:pStyle w:val="2"/>
        <w:numPr>
          <w:ilvl w:val="0"/>
          <w:numId w:val="17"/>
        </w:numPr>
        <w:rPr>
          <w:rFonts w:ascii="微软雅黑" w:eastAsia="微软雅黑" w:hAnsi="微软雅黑" w:hint="eastAsia"/>
          <w:b w:val="0"/>
        </w:rPr>
      </w:pPr>
      <w:r w:rsidRPr="000E0604">
        <w:rPr>
          <w:rFonts w:ascii="微软雅黑" w:eastAsia="微软雅黑" w:hAnsi="微软雅黑" w:hint="eastAsia"/>
          <w:b w:val="0"/>
        </w:rPr>
        <w:t>我的</w:t>
      </w:r>
    </w:p>
    <w:p w:rsidR="007357F3" w:rsidRPr="007357F3" w:rsidRDefault="007357F3" w:rsidP="007357F3">
      <w:pPr>
        <w:jc w:val="center"/>
        <w:rPr>
          <w:rFonts w:hint="eastAsia"/>
        </w:rPr>
      </w:pPr>
      <w:r w:rsidRPr="005F7D3B">
        <w:rPr>
          <w:noProof/>
        </w:rPr>
        <w:pict>
          <v:shape id="_x0000_i1047" type="#_x0000_t75" style="width:237pt;height:365.25pt;visibility:visible;mso-wrap-style:square">
            <v:imagedata r:id="rId31" o:title=""/>
          </v:shape>
        </w:pict>
      </w:r>
    </w:p>
    <w:p w:rsidR="007357F3" w:rsidRDefault="007357F3" w:rsidP="007357F3">
      <w:pPr>
        <w:rPr>
          <w:rFonts w:ascii="微软雅黑" w:eastAsia="微软雅黑" w:hAnsi="微软雅黑" w:hint="eastAsia"/>
        </w:rPr>
      </w:pPr>
      <w:r w:rsidRPr="007357F3">
        <w:rPr>
          <w:rFonts w:ascii="微软雅黑" w:eastAsia="微软雅黑" w:hAnsi="微软雅黑" w:hint="eastAsia"/>
        </w:rPr>
        <w:t>点击我的，如果未登录，直接跳转到整体登录页面，如果已经登录，跳转到登陆后的页面。</w:t>
      </w:r>
    </w:p>
    <w:p w:rsidR="007357F3" w:rsidRPr="007357F3" w:rsidRDefault="007357F3" w:rsidP="007357F3">
      <w:pPr>
        <w:jc w:val="center"/>
        <w:rPr>
          <w:rFonts w:ascii="微软雅黑" w:eastAsia="微软雅黑" w:hAnsi="微软雅黑"/>
        </w:rPr>
      </w:pPr>
      <w:r w:rsidRPr="000E0604">
        <w:rPr>
          <w:rFonts w:ascii="微软雅黑" w:eastAsia="微软雅黑" w:hAnsi="微软雅黑"/>
          <w:noProof/>
        </w:rPr>
        <w:lastRenderedPageBreak/>
        <w:pict>
          <v:shape id="_x0000_i1048" type="#_x0000_t75" style="width:189.75pt;height:226.5pt;visibility:visible;mso-wrap-style:square">
            <v:imagedata r:id="rId11" o:title=""/>
          </v:shape>
        </w:pict>
      </w:r>
    </w:p>
    <w:p w:rsidR="000758D6" w:rsidRPr="000E0604" w:rsidRDefault="00BD7524" w:rsidP="008A1F89">
      <w:pPr>
        <w:pStyle w:val="10"/>
        <w:numPr>
          <w:ilvl w:val="0"/>
          <w:numId w:val="19"/>
        </w:numPr>
        <w:ind w:firstLineChars="0"/>
        <w:rPr>
          <w:rFonts w:ascii="微软雅黑" w:eastAsia="微软雅黑" w:hAnsi="微软雅黑"/>
        </w:rPr>
      </w:pPr>
      <w:r w:rsidRPr="000E0604">
        <w:rPr>
          <w:rFonts w:ascii="微软雅黑" w:eastAsia="微软雅黑" w:hAnsi="微软雅黑" w:hint="eastAsia"/>
        </w:rPr>
        <w:t>账户信息</w:t>
      </w:r>
    </w:p>
    <w:p w:rsidR="00C91A3B" w:rsidRPr="000E0604" w:rsidRDefault="00F9249A" w:rsidP="00997E2F">
      <w:pPr>
        <w:pStyle w:val="10"/>
        <w:ind w:left="420" w:firstLineChars="0" w:firstLine="0"/>
        <w:rPr>
          <w:rFonts w:ascii="微软雅黑" w:eastAsia="微软雅黑" w:hAnsi="微软雅黑"/>
        </w:rPr>
      </w:pPr>
      <w:r w:rsidRPr="000E0604">
        <w:rPr>
          <w:rFonts w:ascii="微软雅黑" w:eastAsia="微软雅黑" w:hAnsi="微软雅黑" w:hint="eastAsia"/>
        </w:rPr>
        <w:t>效仿（流量宝）</w:t>
      </w:r>
      <w:r w:rsidR="007357F3">
        <w:rPr>
          <w:rFonts w:ascii="微软雅黑" w:eastAsia="微软雅黑" w:hAnsi="微软雅黑" w:hint="eastAsia"/>
        </w:rPr>
        <w:t>，除了没有等级概念，其他跟流量宝一样。</w:t>
      </w:r>
    </w:p>
    <w:p w:rsidR="00F22ECD" w:rsidRPr="00997E2F" w:rsidRDefault="00BD7524" w:rsidP="00997E2F">
      <w:pPr>
        <w:pStyle w:val="10"/>
        <w:numPr>
          <w:ilvl w:val="0"/>
          <w:numId w:val="19"/>
        </w:numPr>
        <w:ind w:firstLineChars="0"/>
        <w:rPr>
          <w:rFonts w:ascii="微软雅黑" w:eastAsia="微软雅黑" w:hAnsi="微软雅黑"/>
        </w:rPr>
      </w:pPr>
      <w:r w:rsidRPr="000E0604">
        <w:rPr>
          <w:rFonts w:ascii="微软雅黑" w:eastAsia="微软雅黑" w:hAnsi="微软雅黑" w:hint="eastAsia"/>
        </w:rPr>
        <w:t>流量币</w:t>
      </w:r>
      <w:r w:rsidR="00F22ECD" w:rsidRPr="000E0604">
        <w:rPr>
          <w:rFonts w:ascii="微软雅黑" w:eastAsia="微软雅黑" w:hAnsi="微软雅黑" w:hint="eastAsia"/>
        </w:rPr>
        <w:t>：数据库同步流量币的余额情况。</w:t>
      </w:r>
    </w:p>
    <w:p w:rsidR="00F22ECD" w:rsidRPr="00997E2F" w:rsidRDefault="00BD7524" w:rsidP="00997E2F">
      <w:pPr>
        <w:pStyle w:val="10"/>
        <w:numPr>
          <w:ilvl w:val="0"/>
          <w:numId w:val="19"/>
        </w:numPr>
        <w:ind w:firstLineChars="0"/>
        <w:rPr>
          <w:rFonts w:ascii="微软雅黑" w:eastAsia="微软雅黑" w:hAnsi="微软雅黑"/>
        </w:rPr>
      </w:pPr>
      <w:r w:rsidRPr="000E0604">
        <w:rPr>
          <w:rFonts w:ascii="微软雅黑" w:eastAsia="微软雅黑" w:hAnsi="微软雅黑" w:hint="eastAsia"/>
        </w:rPr>
        <w:t>流量</w:t>
      </w:r>
      <w:proofErr w:type="gramStart"/>
      <w:r w:rsidRPr="000E0604">
        <w:rPr>
          <w:rFonts w:ascii="微软雅黑" w:eastAsia="微软雅黑" w:hAnsi="微软雅黑" w:hint="eastAsia"/>
        </w:rPr>
        <w:t>券</w:t>
      </w:r>
      <w:proofErr w:type="gramEnd"/>
      <w:r w:rsidR="007357F3">
        <w:rPr>
          <w:rFonts w:ascii="微软雅黑" w:eastAsia="微软雅黑" w:hAnsi="微软雅黑" w:hint="eastAsia"/>
        </w:rPr>
        <w:t>：暂时为空</w:t>
      </w:r>
    </w:p>
    <w:p w:rsidR="00BD7524" w:rsidRPr="000E0604" w:rsidRDefault="00BD7524" w:rsidP="008A1F89">
      <w:pPr>
        <w:pStyle w:val="10"/>
        <w:numPr>
          <w:ilvl w:val="0"/>
          <w:numId w:val="19"/>
        </w:numPr>
        <w:ind w:firstLineChars="0"/>
        <w:rPr>
          <w:rFonts w:ascii="微软雅黑" w:eastAsia="微软雅黑" w:hAnsi="微软雅黑"/>
        </w:rPr>
      </w:pPr>
      <w:r w:rsidRPr="000E0604">
        <w:rPr>
          <w:rFonts w:ascii="微软雅黑" w:eastAsia="微软雅黑" w:hAnsi="微软雅黑" w:hint="eastAsia"/>
        </w:rPr>
        <w:t>我的消息</w:t>
      </w:r>
    </w:p>
    <w:p w:rsidR="0020154F" w:rsidRPr="000E0604" w:rsidRDefault="00997E2F" w:rsidP="00997E2F">
      <w:pPr>
        <w:pStyle w:val="10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效仿（流量宝）</w:t>
      </w:r>
    </w:p>
    <w:p w:rsidR="00BD7524" w:rsidRPr="000E0604" w:rsidRDefault="00BD7524" w:rsidP="008A1F89">
      <w:pPr>
        <w:pStyle w:val="10"/>
        <w:numPr>
          <w:ilvl w:val="0"/>
          <w:numId w:val="19"/>
        </w:numPr>
        <w:ind w:firstLineChars="0"/>
        <w:rPr>
          <w:rFonts w:ascii="微软雅黑" w:eastAsia="微软雅黑" w:hAnsi="微软雅黑"/>
        </w:rPr>
      </w:pPr>
      <w:r w:rsidRPr="000E0604">
        <w:rPr>
          <w:rFonts w:ascii="微软雅黑" w:eastAsia="微软雅黑" w:hAnsi="微软雅黑" w:hint="eastAsia"/>
        </w:rPr>
        <w:t>我的账单</w:t>
      </w:r>
    </w:p>
    <w:p w:rsidR="00F22ECD" w:rsidRPr="000E0604" w:rsidRDefault="00997E2F" w:rsidP="00997E2F">
      <w:pPr>
        <w:pStyle w:val="10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效仿（流量宝）</w:t>
      </w:r>
    </w:p>
    <w:p w:rsidR="00BD7524" w:rsidRPr="000E0604" w:rsidRDefault="00BD7524" w:rsidP="008A1F89">
      <w:pPr>
        <w:pStyle w:val="10"/>
        <w:numPr>
          <w:ilvl w:val="0"/>
          <w:numId w:val="19"/>
        </w:numPr>
        <w:ind w:firstLineChars="0"/>
        <w:rPr>
          <w:rFonts w:ascii="微软雅黑" w:eastAsia="微软雅黑" w:hAnsi="微软雅黑"/>
        </w:rPr>
      </w:pPr>
      <w:r w:rsidRPr="000E0604">
        <w:rPr>
          <w:rFonts w:ascii="微软雅黑" w:eastAsia="微软雅黑" w:hAnsi="微软雅黑" w:hint="eastAsia"/>
        </w:rPr>
        <w:t>签到</w:t>
      </w:r>
    </w:p>
    <w:p w:rsidR="0020154F" w:rsidRPr="000E0604" w:rsidRDefault="00F9249A" w:rsidP="00997E2F">
      <w:pPr>
        <w:pStyle w:val="10"/>
        <w:ind w:left="420" w:firstLineChars="0" w:firstLine="0"/>
        <w:rPr>
          <w:rFonts w:ascii="微软雅黑" w:eastAsia="微软雅黑" w:hAnsi="微软雅黑"/>
        </w:rPr>
      </w:pPr>
      <w:r w:rsidRPr="000E0604">
        <w:rPr>
          <w:rFonts w:ascii="微软雅黑" w:eastAsia="微软雅黑" w:hAnsi="微软雅黑" w:hint="eastAsia"/>
        </w:rPr>
        <w:t>效仿（流量宝）</w:t>
      </w:r>
    </w:p>
    <w:p w:rsidR="00BD7524" w:rsidRPr="000E0604" w:rsidRDefault="00BD7524" w:rsidP="008A1F89">
      <w:pPr>
        <w:pStyle w:val="10"/>
        <w:numPr>
          <w:ilvl w:val="0"/>
          <w:numId w:val="19"/>
        </w:numPr>
        <w:ind w:firstLineChars="0"/>
        <w:rPr>
          <w:rFonts w:ascii="微软雅黑" w:eastAsia="微软雅黑" w:hAnsi="微软雅黑"/>
        </w:rPr>
      </w:pPr>
      <w:r w:rsidRPr="000E0604">
        <w:rPr>
          <w:rFonts w:ascii="微软雅黑" w:eastAsia="微软雅黑" w:hAnsi="微软雅黑" w:hint="eastAsia"/>
        </w:rPr>
        <w:t>邀请</w:t>
      </w:r>
    </w:p>
    <w:p w:rsidR="00F22ECD" w:rsidRPr="000E0604" w:rsidRDefault="00DC7E7A" w:rsidP="00997E2F">
      <w:pPr>
        <w:pStyle w:val="10"/>
        <w:rPr>
          <w:rFonts w:ascii="微软雅黑" w:eastAsia="微软雅黑" w:hAnsi="微软雅黑"/>
        </w:rPr>
      </w:pPr>
      <w:r w:rsidRPr="000E0604">
        <w:rPr>
          <w:rFonts w:ascii="微软雅黑" w:eastAsia="微软雅黑" w:hAnsi="微软雅黑" w:hint="eastAsia"/>
        </w:rPr>
        <w:t>一期不做</w:t>
      </w:r>
    </w:p>
    <w:p w:rsidR="00BD7524" w:rsidRPr="000E0604" w:rsidRDefault="00BD7524" w:rsidP="008A1F89">
      <w:pPr>
        <w:pStyle w:val="10"/>
        <w:numPr>
          <w:ilvl w:val="0"/>
          <w:numId w:val="19"/>
        </w:numPr>
        <w:ind w:firstLineChars="0"/>
        <w:rPr>
          <w:rFonts w:ascii="微软雅黑" w:eastAsia="微软雅黑" w:hAnsi="微软雅黑"/>
        </w:rPr>
      </w:pPr>
      <w:r w:rsidRPr="000E0604">
        <w:rPr>
          <w:rFonts w:ascii="微软雅黑" w:eastAsia="微软雅黑" w:hAnsi="微软雅黑" w:hint="eastAsia"/>
        </w:rPr>
        <w:t>帮助</w:t>
      </w:r>
    </w:p>
    <w:p w:rsidR="0020154F" w:rsidRPr="000E0604" w:rsidRDefault="00E410B8" w:rsidP="00997E2F">
      <w:pPr>
        <w:pStyle w:val="10"/>
        <w:ind w:left="420" w:firstLineChars="0" w:firstLine="0"/>
        <w:rPr>
          <w:rFonts w:ascii="微软雅黑" w:eastAsia="微软雅黑" w:hAnsi="微软雅黑"/>
        </w:rPr>
      </w:pPr>
      <w:r w:rsidRPr="000E0604">
        <w:rPr>
          <w:rFonts w:ascii="微软雅黑" w:eastAsia="微软雅黑" w:hAnsi="微软雅黑" w:hint="eastAsia"/>
        </w:rPr>
        <w:t>效仿（流量宝）</w:t>
      </w:r>
      <w:r w:rsidR="00B73869">
        <w:rPr>
          <w:rFonts w:ascii="微软雅黑" w:eastAsia="微软雅黑" w:hAnsi="微软雅黑" w:hint="eastAsia"/>
        </w:rPr>
        <w:t>，语音介绍和帮助中心、在线客服不要，只要意见反馈，后期再加。</w:t>
      </w:r>
    </w:p>
    <w:p w:rsidR="00BD7524" w:rsidRPr="000E0604" w:rsidRDefault="00BD7524" w:rsidP="008A1F89">
      <w:pPr>
        <w:pStyle w:val="10"/>
        <w:numPr>
          <w:ilvl w:val="0"/>
          <w:numId w:val="19"/>
        </w:numPr>
        <w:ind w:firstLineChars="0"/>
        <w:rPr>
          <w:rFonts w:ascii="微软雅黑" w:eastAsia="微软雅黑" w:hAnsi="微软雅黑"/>
        </w:rPr>
      </w:pPr>
      <w:r w:rsidRPr="000E0604">
        <w:rPr>
          <w:rFonts w:ascii="微软雅黑" w:eastAsia="微软雅黑" w:hAnsi="微软雅黑" w:hint="eastAsia"/>
        </w:rPr>
        <w:t>设置</w:t>
      </w:r>
    </w:p>
    <w:p w:rsidR="00E410B8" w:rsidRPr="000E0604" w:rsidRDefault="00E410B8" w:rsidP="00E410B8">
      <w:pPr>
        <w:pStyle w:val="10"/>
        <w:ind w:left="420" w:firstLineChars="0" w:firstLine="0"/>
        <w:rPr>
          <w:rFonts w:ascii="微软雅黑" w:eastAsia="微软雅黑" w:hAnsi="微软雅黑"/>
        </w:rPr>
      </w:pPr>
      <w:r w:rsidRPr="000E0604">
        <w:rPr>
          <w:rFonts w:ascii="微软雅黑" w:eastAsia="微软雅黑" w:hAnsi="微软雅黑" w:hint="eastAsia"/>
        </w:rPr>
        <w:lastRenderedPageBreak/>
        <w:t>效仿（流量宝）</w:t>
      </w:r>
      <w:bookmarkStart w:id="0" w:name="_GoBack"/>
      <w:bookmarkEnd w:id="0"/>
    </w:p>
    <w:p w:rsidR="00BD7524" w:rsidRPr="000E0604" w:rsidRDefault="00BD7524" w:rsidP="00BD7524">
      <w:pPr>
        <w:pStyle w:val="10"/>
        <w:ind w:left="420" w:firstLineChars="0" w:firstLine="0"/>
        <w:rPr>
          <w:rFonts w:ascii="微软雅黑" w:eastAsia="微软雅黑" w:hAnsi="微软雅黑"/>
        </w:rPr>
      </w:pPr>
    </w:p>
    <w:p w:rsidR="00BB5869" w:rsidRPr="000E0604" w:rsidRDefault="00BB5869" w:rsidP="000758D6">
      <w:pPr>
        <w:pStyle w:val="10"/>
        <w:ind w:left="840"/>
        <w:rPr>
          <w:rFonts w:ascii="微软雅黑" w:eastAsia="微软雅黑" w:hAnsi="微软雅黑"/>
        </w:rPr>
      </w:pPr>
    </w:p>
    <w:sectPr w:rsidR="00BB5869" w:rsidRPr="000E0604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80CB1" w:rsidRDefault="00980CB1" w:rsidP="00A26A41">
      <w:r>
        <w:separator/>
      </w:r>
    </w:p>
  </w:endnote>
  <w:endnote w:type="continuationSeparator" w:id="0">
    <w:p w:rsidR="00980CB1" w:rsidRDefault="00980CB1" w:rsidP="00A26A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80CB1" w:rsidRDefault="00980CB1" w:rsidP="00A26A41">
      <w:r>
        <w:separator/>
      </w:r>
    </w:p>
  </w:footnote>
  <w:footnote w:type="continuationSeparator" w:id="0">
    <w:p w:rsidR="00980CB1" w:rsidRDefault="00980CB1" w:rsidP="00A26A4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2"/>
    <w:multiLevelType w:val="multilevel"/>
    <w:tmpl w:val="00000002"/>
    <w:lvl w:ilvl="0">
      <w:start w:val="1"/>
      <w:numFmt w:val="lowerLetter"/>
      <w:lvlText w:val="%1)"/>
      <w:lvlJc w:val="left"/>
      <w:pPr>
        <w:ind w:left="840" w:hanging="420"/>
      </w:p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0000003"/>
    <w:multiLevelType w:val="multilevel"/>
    <w:tmpl w:val="00000003"/>
    <w:lvl w:ilvl="0">
      <w:start w:val="1"/>
      <w:numFmt w:val="lowerLetter"/>
      <w:lvlText w:val="%1)"/>
      <w:lvlJc w:val="left"/>
      <w:pPr>
        <w:ind w:left="840" w:hanging="420"/>
      </w:p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00000005"/>
    <w:multiLevelType w:val="multilevel"/>
    <w:tmpl w:val="00000005"/>
    <w:lvl w:ilvl="0">
      <w:start w:val="1"/>
      <w:numFmt w:val="lowerLetter"/>
      <w:lvlText w:val="%1)"/>
      <w:lvlJc w:val="left"/>
      <w:pPr>
        <w:ind w:left="840" w:hanging="420"/>
      </w:p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00000009"/>
    <w:multiLevelType w:val="multilevel"/>
    <w:tmpl w:val="00000009"/>
    <w:lvl w:ilvl="0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000000B"/>
    <w:multiLevelType w:val="multilevel"/>
    <w:tmpl w:val="0000000B"/>
    <w:lvl w:ilvl="0">
      <w:start w:val="1"/>
      <w:numFmt w:val="lowerLetter"/>
      <w:lvlText w:val="%1)"/>
      <w:lvlJc w:val="left"/>
      <w:pPr>
        <w:ind w:left="840" w:hanging="420"/>
      </w:p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0000000E"/>
    <w:multiLevelType w:val="multilevel"/>
    <w:tmpl w:val="0000000E"/>
    <w:lvl w:ilvl="0">
      <w:start w:val="1"/>
      <w:numFmt w:val="lowerLetter"/>
      <w:lvlText w:val="%1)"/>
      <w:lvlJc w:val="left"/>
      <w:pPr>
        <w:ind w:left="840" w:hanging="420"/>
      </w:p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0000000F"/>
    <w:multiLevelType w:val="multilevel"/>
    <w:tmpl w:val="0000000F"/>
    <w:lvl w:ilvl="0">
      <w:start w:val="1"/>
      <w:numFmt w:val="lowerLetter"/>
      <w:lvlText w:val="%1)"/>
      <w:lvlJc w:val="left"/>
      <w:pPr>
        <w:ind w:left="840" w:hanging="420"/>
      </w:p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00000010"/>
    <w:multiLevelType w:val="multilevel"/>
    <w:tmpl w:val="00000010"/>
    <w:lvl w:ilvl="0">
      <w:start w:val="1"/>
      <w:numFmt w:val="lowerLetter"/>
      <w:lvlText w:val="%1)"/>
      <w:lvlJc w:val="left"/>
      <w:pPr>
        <w:ind w:left="840" w:hanging="420"/>
      </w:p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00000011"/>
    <w:multiLevelType w:val="multilevel"/>
    <w:tmpl w:val="D2D27BD0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06B03DDB"/>
    <w:multiLevelType w:val="hybridMultilevel"/>
    <w:tmpl w:val="CCEACC14"/>
    <w:lvl w:ilvl="0" w:tplc="0409001B">
      <w:start w:val="1"/>
      <w:numFmt w:val="lowerRoman"/>
      <w:lvlText w:val="%1."/>
      <w:lvlJc w:val="righ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0">
    <w:nsid w:val="21F56A64"/>
    <w:multiLevelType w:val="hybridMultilevel"/>
    <w:tmpl w:val="8892B252"/>
    <w:lvl w:ilvl="0" w:tplc="0409001B">
      <w:start w:val="1"/>
      <w:numFmt w:val="lowerRoman"/>
      <w:lvlText w:val="%1."/>
      <w:lvlJc w:val="righ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1">
    <w:nsid w:val="2B191CEF"/>
    <w:multiLevelType w:val="hybridMultilevel"/>
    <w:tmpl w:val="19BC93BA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324704D3"/>
    <w:multiLevelType w:val="hybridMultilevel"/>
    <w:tmpl w:val="A422598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71E2CA7"/>
    <w:multiLevelType w:val="hybridMultilevel"/>
    <w:tmpl w:val="EC3C4BAC"/>
    <w:lvl w:ilvl="0" w:tplc="215C2A1C">
      <w:start w:val="1"/>
      <w:numFmt w:val="lowerLetter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4">
    <w:nsid w:val="3E062470"/>
    <w:multiLevelType w:val="hybridMultilevel"/>
    <w:tmpl w:val="1BDE6DFA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5">
    <w:nsid w:val="4CA11450"/>
    <w:multiLevelType w:val="hybridMultilevel"/>
    <w:tmpl w:val="E676DFF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63730740"/>
    <w:multiLevelType w:val="hybridMultilevel"/>
    <w:tmpl w:val="6178C182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7">
    <w:nsid w:val="68E205B6"/>
    <w:multiLevelType w:val="hybridMultilevel"/>
    <w:tmpl w:val="A6989378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6FDB6701"/>
    <w:multiLevelType w:val="hybridMultilevel"/>
    <w:tmpl w:val="B8960A80"/>
    <w:lvl w:ilvl="0" w:tplc="0409001B">
      <w:start w:val="1"/>
      <w:numFmt w:val="lowerRoman"/>
      <w:lvlText w:val="%1."/>
      <w:lvlJc w:val="righ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9">
    <w:nsid w:val="73E26F8A"/>
    <w:multiLevelType w:val="hybridMultilevel"/>
    <w:tmpl w:val="C6B0D95E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8"/>
  </w:num>
  <w:num w:numId="3">
    <w:abstractNumId w:val="1"/>
  </w:num>
  <w:num w:numId="4">
    <w:abstractNumId w:val="2"/>
  </w:num>
  <w:num w:numId="5">
    <w:abstractNumId w:val="4"/>
  </w:num>
  <w:num w:numId="6">
    <w:abstractNumId w:val="7"/>
  </w:num>
  <w:num w:numId="7">
    <w:abstractNumId w:val="0"/>
  </w:num>
  <w:num w:numId="8">
    <w:abstractNumId w:val="6"/>
  </w:num>
  <w:num w:numId="9">
    <w:abstractNumId w:val="5"/>
  </w:num>
  <w:num w:numId="10">
    <w:abstractNumId w:val="11"/>
  </w:num>
  <w:num w:numId="11">
    <w:abstractNumId w:val="10"/>
  </w:num>
  <w:num w:numId="12">
    <w:abstractNumId w:val="15"/>
  </w:num>
  <w:num w:numId="13">
    <w:abstractNumId w:val="14"/>
  </w:num>
  <w:num w:numId="14">
    <w:abstractNumId w:val="9"/>
  </w:num>
  <w:num w:numId="15">
    <w:abstractNumId w:val="18"/>
  </w:num>
  <w:num w:numId="16">
    <w:abstractNumId w:val="16"/>
  </w:num>
  <w:num w:numId="17">
    <w:abstractNumId w:val="12"/>
  </w:num>
  <w:num w:numId="18">
    <w:abstractNumId w:val="17"/>
  </w:num>
  <w:num w:numId="19">
    <w:abstractNumId w:val="19"/>
  </w:num>
  <w:num w:numId="2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oNotTrackMove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935087"/>
    <w:rsid w:val="00011714"/>
    <w:rsid w:val="00023FE0"/>
    <w:rsid w:val="000758D6"/>
    <w:rsid w:val="000E0604"/>
    <w:rsid w:val="00105965"/>
    <w:rsid w:val="00122571"/>
    <w:rsid w:val="001338E0"/>
    <w:rsid w:val="00140274"/>
    <w:rsid w:val="00166D80"/>
    <w:rsid w:val="00177A83"/>
    <w:rsid w:val="001A6549"/>
    <w:rsid w:val="001D0CDB"/>
    <w:rsid w:val="001D2C35"/>
    <w:rsid w:val="0020154F"/>
    <w:rsid w:val="00211D42"/>
    <w:rsid w:val="0021239F"/>
    <w:rsid w:val="002A3523"/>
    <w:rsid w:val="002B49AE"/>
    <w:rsid w:val="002E74B8"/>
    <w:rsid w:val="00354810"/>
    <w:rsid w:val="003935DB"/>
    <w:rsid w:val="003F3520"/>
    <w:rsid w:val="00413788"/>
    <w:rsid w:val="00462681"/>
    <w:rsid w:val="00463DE5"/>
    <w:rsid w:val="00470DA1"/>
    <w:rsid w:val="004A6AD8"/>
    <w:rsid w:val="004B154C"/>
    <w:rsid w:val="004B3E43"/>
    <w:rsid w:val="004B5882"/>
    <w:rsid w:val="004F0920"/>
    <w:rsid w:val="0050726C"/>
    <w:rsid w:val="0055244B"/>
    <w:rsid w:val="00591C4F"/>
    <w:rsid w:val="005B7A0B"/>
    <w:rsid w:val="006474AB"/>
    <w:rsid w:val="0065691D"/>
    <w:rsid w:val="006F61FF"/>
    <w:rsid w:val="00724B98"/>
    <w:rsid w:val="007357F3"/>
    <w:rsid w:val="00797720"/>
    <w:rsid w:val="007A1174"/>
    <w:rsid w:val="007B1A83"/>
    <w:rsid w:val="007C306E"/>
    <w:rsid w:val="007C7977"/>
    <w:rsid w:val="007D0BE4"/>
    <w:rsid w:val="007D1D7B"/>
    <w:rsid w:val="007D2709"/>
    <w:rsid w:val="007D3368"/>
    <w:rsid w:val="007D40B7"/>
    <w:rsid w:val="007D5BC2"/>
    <w:rsid w:val="00815165"/>
    <w:rsid w:val="00831748"/>
    <w:rsid w:val="008367AE"/>
    <w:rsid w:val="008371D2"/>
    <w:rsid w:val="0086058B"/>
    <w:rsid w:val="008638BB"/>
    <w:rsid w:val="00866AC9"/>
    <w:rsid w:val="00867843"/>
    <w:rsid w:val="008A1F89"/>
    <w:rsid w:val="008A35CA"/>
    <w:rsid w:val="008D21C0"/>
    <w:rsid w:val="009029D0"/>
    <w:rsid w:val="009054A5"/>
    <w:rsid w:val="00912352"/>
    <w:rsid w:val="00933494"/>
    <w:rsid w:val="00935087"/>
    <w:rsid w:val="0094377B"/>
    <w:rsid w:val="00980CB1"/>
    <w:rsid w:val="00997E2F"/>
    <w:rsid w:val="009A6155"/>
    <w:rsid w:val="00A22A26"/>
    <w:rsid w:val="00A26A41"/>
    <w:rsid w:val="00A3485D"/>
    <w:rsid w:val="00AA34D1"/>
    <w:rsid w:val="00AE1428"/>
    <w:rsid w:val="00B019F7"/>
    <w:rsid w:val="00B0316C"/>
    <w:rsid w:val="00B1798C"/>
    <w:rsid w:val="00B20250"/>
    <w:rsid w:val="00B36097"/>
    <w:rsid w:val="00B73869"/>
    <w:rsid w:val="00B846DF"/>
    <w:rsid w:val="00BB1829"/>
    <w:rsid w:val="00BB5869"/>
    <w:rsid w:val="00BD7524"/>
    <w:rsid w:val="00BE7A73"/>
    <w:rsid w:val="00BF134C"/>
    <w:rsid w:val="00C31EBA"/>
    <w:rsid w:val="00C4483E"/>
    <w:rsid w:val="00C479E4"/>
    <w:rsid w:val="00C537C6"/>
    <w:rsid w:val="00C75E65"/>
    <w:rsid w:val="00C91A3B"/>
    <w:rsid w:val="00C93D66"/>
    <w:rsid w:val="00CD6100"/>
    <w:rsid w:val="00CE2E03"/>
    <w:rsid w:val="00D012F6"/>
    <w:rsid w:val="00D17C82"/>
    <w:rsid w:val="00D5598B"/>
    <w:rsid w:val="00D55C5C"/>
    <w:rsid w:val="00D832BF"/>
    <w:rsid w:val="00DC7E7A"/>
    <w:rsid w:val="00DE7C1A"/>
    <w:rsid w:val="00DF20B7"/>
    <w:rsid w:val="00E20E75"/>
    <w:rsid w:val="00E220C5"/>
    <w:rsid w:val="00E23395"/>
    <w:rsid w:val="00E4018E"/>
    <w:rsid w:val="00E410B8"/>
    <w:rsid w:val="00E667AF"/>
    <w:rsid w:val="00E7523A"/>
    <w:rsid w:val="00EA0CB8"/>
    <w:rsid w:val="00EC529B"/>
    <w:rsid w:val="00EF0A01"/>
    <w:rsid w:val="00EF2C37"/>
    <w:rsid w:val="00F13619"/>
    <w:rsid w:val="00F22ECD"/>
    <w:rsid w:val="00F45434"/>
    <w:rsid w:val="00F54EAA"/>
    <w:rsid w:val="00F60EAF"/>
    <w:rsid w:val="00F63070"/>
    <w:rsid w:val="00F9249A"/>
    <w:rsid w:val="00FE0C96"/>
    <w:rsid w:val="00FE25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AE142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A3523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harChar">
    <w:name w:val="批注框文本 Char Char"/>
    <w:basedOn w:val="a"/>
    <w:link w:val="CharCharChar"/>
    <w:rPr>
      <w:sz w:val="18"/>
      <w:szCs w:val="18"/>
    </w:rPr>
  </w:style>
  <w:style w:type="paragraph" w:customStyle="1" w:styleId="10">
    <w:name w:val="列出段落1"/>
    <w:basedOn w:val="a"/>
    <w:pPr>
      <w:ind w:firstLineChars="200" w:firstLine="420"/>
    </w:pPr>
  </w:style>
  <w:style w:type="character" w:customStyle="1" w:styleId="CharCharChar">
    <w:name w:val="批注框文本 Char Char Char"/>
    <w:link w:val="CharChar"/>
    <w:semiHidden/>
    <w:rPr>
      <w:sz w:val="18"/>
      <w:szCs w:val="18"/>
    </w:rPr>
  </w:style>
  <w:style w:type="paragraph" w:styleId="a3">
    <w:name w:val="header"/>
    <w:basedOn w:val="a"/>
    <w:link w:val="Char"/>
    <w:uiPriority w:val="99"/>
    <w:unhideWhenUsed/>
    <w:rsid w:val="00A26A4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3"/>
    <w:uiPriority w:val="99"/>
    <w:rsid w:val="00A26A41"/>
    <w:rPr>
      <w:rFonts w:ascii="Calibri" w:hAnsi="Calibri"/>
      <w:kern w:val="2"/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26A4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4"/>
    <w:uiPriority w:val="99"/>
    <w:rsid w:val="00A26A41"/>
    <w:rPr>
      <w:rFonts w:ascii="Calibri" w:hAnsi="Calibri"/>
      <w:kern w:val="2"/>
      <w:sz w:val="18"/>
      <w:szCs w:val="18"/>
    </w:rPr>
  </w:style>
  <w:style w:type="character" w:customStyle="1" w:styleId="1Char">
    <w:name w:val="标题 1 Char"/>
    <w:link w:val="1"/>
    <w:uiPriority w:val="9"/>
    <w:rsid w:val="00AE1428"/>
    <w:rPr>
      <w:rFonts w:ascii="Calibri" w:hAnsi="Calibri"/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rsid w:val="000758D6"/>
    <w:pPr>
      <w:ind w:firstLineChars="200" w:firstLine="420"/>
    </w:pPr>
  </w:style>
  <w:style w:type="character" w:customStyle="1" w:styleId="2Char">
    <w:name w:val="标题 2 Char"/>
    <w:link w:val="2"/>
    <w:uiPriority w:val="9"/>
    <w:rsid w:val="002A3523"/>
    <w:rPr>
      <w:rFonts w:ascii="Cambria" w:eastAsia="宋体" w:hAnsi="Cambria" w:cs="Times New Roman"/>
      <w:b/>
      <w:bCs/>
      <w:kern w:val="2"/>
      <w:sz w:val="32"/>
      <w:szCs w:val="32"/>
    </w:rPr>
  </w:style>
  <w:style w:type="character" w:customStyle="1" w:styleId="apple-converted-space">
    <w:name w:val="apple-converted-space"/>
    <w:rsid w:val="001338E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169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50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87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81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1834</TotalTime>
  <Pages>21</Pages>
  <Words>424</Words>
  <Characters>2422</Characters>
  <Application>Microsoft Office Word</Application>
  <DocSecurity>0</DocSecurity>
  <Lines>20</Lines>
  <Paragraphs>5</Paragraphs>
  <ScaleCrop>false</ScaleCrop>
  <Company/>
  <LinksUpToDate>false</LinksUpToDate>
  <CharactersWithSpaces>2841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zl</dc:title>
  <dc:creator>zl</dc:creator>
  <cp:lastModifiedBy>zl</cp:lastModifiedBy>
  <cp:revision>88</cp:revision>
  <dcterms:created xsi:type="dcterms:W3CDTF">2013-08-13T22:47:00Z</dcterms:created>
  <dcterms:modified xsi:type="dcterms:W3CDTF">2015-03-05T03:04:00Z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2052-9.1.0.4180</vt:lpwstr>
  </property>
</Properties>
</file>